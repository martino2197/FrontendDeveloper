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B17872" w:rsidP="004E1AED">
      <w:pPr>
        <w:pStyle w:val="Puesto"/>
      </w:pPr>
      <w:r w:rsidRPr="00B17872">
        <w:t>Curso de Progressive Web Apps con React.js</w:t>
      </w:r>
      <w:r w:rsidR="00A06E6E">
        <w:tab/>
      </w:r>
    </w:p>
    <w:p w:rsidR="00194DF6" w:rsidRDefault="00B17872">
      <w:pPr>
        <w:pStyle w:val="Ttulo1"/>
      </w:pPr>
      <w:r w:rsidRPr="00B17872">
        <w:t>¿Qué es una PWA?</w:t>
      </w:r>
    </w:p>
    <w:p w:rsidR="00B17872" w:rsidRPr="00B17872" w:rsidRDefault="00B17872" w:rsidP="00B17872">
      <w:pPr>
        <w:shd w:val="clear" w:color="auto" w:fill="FFFFFF"/>
        <w:spacing w:before="113" w:after="113"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No hay una definición concreta sobre que es una PWA. Lo mejor es entender como es el panorama actual.</w:t>
      </w:r>
    </w:p>
    <w:p w:rsidR="00B17872" w:rsidRPr="00B17872" w:rsidRDefault="00B17872" w:rsidP="00B17872">
      <w:pPr>
        <w:shd w:val="clear" w:color="auto" w:fill="FFFFFF"/>
        <w:spacing w:before="113" w:after="113"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¿Cómo es la web hoy?</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b/>
          <w:bCs/>
          <w:color w:val="273B47"/>
          <w:sz w:val="20"/>
          <w:szCs w:val="20"/>
          <w:lang w:val="es-MX" w:eastAsia="es-MX"/>
        </w:rPr>
        <w:t xml:space="preserve">Spoiler </w:t>
      </w:r>
      <w:proofErr w:type="spellStart"/>
      <w:r w:rsidRPr="00B17872">
        <w:rPr>
          <w:rFonts w:ascii="Arial" w:eastAsia="Times New Roman" w:hAnsi="Arial" w:cs="Arial"/>
          <w:b/>
          <w:bCs/>
          <w:color w:val="273B47"/>
          <w:sz w:val="20"/>
          <w:szCs w:val="20"/>
          <w:lang w:val="es-MX" w:eastAsia="es-MX"/>
        </w:rPr>
        <w:t>Alert</w:t>
      </w:r>
      <w:proofErr w:type="spellEnd"/>
      <w:r w:rsidRPr="00B17872">
        <w:rPr>
          <w:rFonts w:ascii="Arial" w:eastAsia="Times New Roman" w:hAnsi="Arial" w:cs="Arial"/>
          <w:b/>
          <w:bCs/>
          <w:color w:val="273B47"/>
          <w:sz w:val="20"/>
          <w:szCs w:val="20"/>
          <w:lang w:val="es-MX" w:eastAsia="es-MX"/>
        </w:rPr>
        <w:t>:</w:t>
      </w:r>
      <w:r w:rsidRPr="00B17872">
        <w:rPr>
          <w:rFonts w:ascii="Arial" w:eastAsia="Times New Roman" w:hAnsi="Arial" w:cs="Arial"/>
          <w:color w:val="273B47"/>
          <w:sz w:val="20"/>
          <w:szCs w:val="20"/>
          <w:lang w:val="es-MX" w:eastAsia="es-MX"/>
        </w:rPr>
        <w:t xml:space="preserve"> No funciona muy bien en </w:t>
      </w:r>
      <w:proofErr w:type="spellStart"/>
      <w:r w:rsidRPr="00B17872">
        <w:rPr>
          <w:rFonts w:ascii="Arial" w:eastAsia="Times New Roman" w:hAnsi="Arial" w:cs="Arial"/>
          <w:color w:val="273B47"/>
          <w:sz w:val="20"/>
          <w:szCs w:val="20"/>
          <w:lang w:val="es-MX" w:eastAsia="es-MX"/>
        </w:rPr>
        <w:t>mobile</w:t>
      </w:r>
      <w:proofErr w:type="spellEnd"/>
      <w:r w:rsidRPr="00B17872">
        <w:rPr>
          <w:rFonts w:ascii="Arial" w:eastAsia="Times New Roman" w:hAnsi="Arial" w:cs="Arial"/>
          <w:color w:val="273B47"/>
          <w:sz w:val="20"/>
          <w:szCs w:val="20"/>
          <w:lang w:val="es-MX" w:eastAsia="es-MX"/>
        </w:rPr>
        <w:t>.</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 xml:space="preserve">Más del 50% de nuestros usuarios está en </w:t>
      </w:r>
      <w:proofErr w:type="spellStart"/>
      <w:r w:rsidRPr="00B17872">
        <w:rPr>
          <w:rFonts w:ascii="Arial" w:eastAsia="Times New Roman" w:hAnsi="Arial" w:cs="Arial"/>
          <w:color w:val="273B47"/>
          <w:sz w:val="20"/>
          <w:szCs w:val="20"/>
          <w:lang w:val="es-MX" w:eastAsia="es-MX"/>
        </w:rPr>
        <w:t>mobile</w:t>
      </w:r>
      <w:proofErr w:type="spellEnd"/>
      <w:r w:rsidRPr="00B17872">
        <w:rPr>
          <w:rFonts w:ascii="Arial" w:eastAsia="Times New Roman" w:hAnsi="Arial" w:cs="Arial"/>
          <w:color w:val="273B47"/>
          <w:sz w:val="20"/>
          <w:szCs w:val="20"/>
          <w:lang w:val="es-MX" w:eastAsia="es-MX"/>
        </w:rPr>
        <w:t>.</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 xml:space="preserve">Tenemos malas conexiones en los dispositivos móviles, conexiones tipo 3G y LTE no son particularmente confiables. Esto genera que un sitio promedio tarda 14 segundos en cargar en </w:t>
      </w:r>
      <w:proofErr w:type="spellStart"/>
      <w:r w:rsidRPr="00B17872">
        <w:rPr>
          <w:rFonts w:ascii="Arial" w:eastAsia="Times New Roman" w:hAnsi="Arial" w:cs="Arial"/>
          <w:color w:val="273B47"/>
          <w:sz w:val="20"/>
          <w:szCs w:val="20"/>
          <w:lang w:val="es-MX" w:eastAsia="es-MX"/>
        </w:rPr>
        <w:t>mobile</w:t>
      </w:r>
      <w:proofErr w:type="spellEnd"/>
      <w:r w:rsidRPr="00B17872">
        <w:rPr>
          <w:rFonts w:ascii="Arial" w:eastAsia="Times New Roman" w:hAnsi="Arial" w:cs="Arial"/>
          <w:color w:val="273B47"/>
          <w:sz w:val="20"/>
          <w:szCs w:val="20"/>
          <w:lang w:val="es-MX" w:eastAsia="es-MX"/>
        </w:rPr>
        <w:t>.</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 xml:space="preserve">La UX no es solamente el diseño de nuestra </w:t>
      </w:r>
      <w:proofErr w:type="spellStart"/>
      <w:r w:rsidRPr="00B17872">
        <w:rPr>
          <w:rFonts w:ascii="Arial" w:eastAsia="Times New Roman" w:hAnsi="Arial" w:cs="Arial"/>
          <w:color w:val="273B47"/>
          <w:sz w:val="20"/>
          <w:szCs w:val="20"/>
          <w:lang w:val="es-MX" w:eastAsia="es-MX"/>
        </w:rPr>
        <w:t>app</w:t>
      </w:r>
      <w:proofErr w:type="spellEnd"/>
      <w:r w:rsidRPr="00B17872">
        <w:rPr>
          <w:rFonts w:ascii="Arial" w:eastAsia="Times New Roman" w:hAnsi="Arial" w:cs="Arial"/>
          <w:color w:val="273B47"/>
          <w:sz w:val="20"/>
          <w:szCs w:val="20"/>
          <w:lang w:val="es-MX" w:eastAsia="es-MX"/>
        </w:rPr>
        <w:t>, tiene que ver con que tan rápido funciona nuestra aplicación en el mundo real, con un teléfono que tiene una conexión mala.</w:t>
      </w:r>
    </w:p>
    <w:p w:rsidR="00B17872" w:rsidRPr="00B17872" w:rsidRDefault="00B17872" w:rsidP="00B17872">
      <w:pPr>
        <w:shd w:val="clear" w:color="auto" w:fill="FFFFFF"/>
        <w:spacing w:before="0" w:after="0"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Hay estudios que demuestran la importancia de lograr que tu sitio funcione rápidamente en dispositivos móviles:</w:t>
      </w:r>
      <w:r w:rsidRPr="00B17872">
        <w:rPr>
          <w:rFonts w:ascii="Arial" w:eastAsia="Times New Roman" w:hAnsi="Arial" w:cs="Arial"/>
          <w:color w:val="273B47"/>
          <w:sz w:val="20"/>
          <w:szCs w:val="20"/>
          <w:lang w:val="es-MX" w:eastAsia="es-MX"/>
        </w:rPr>
        <w:br/>
        <w:t>• 50% de los usuarios se van de un sitio que tarda más de 3 segundos en cargar.</w:t>
      </w:r>
      <w:r w:rsidRPr="00B17872">
        <w:rPr>
          <w:rFonts w:ascii="Arial" w:eastAsia="Times New Roman" w:hAnsi="Arial" w:cs="Arial"/>
          <w:color w:val="273B47"/>
          <w:sz w:val="20"/>
          <w:szCs w:val="20"/>
          <w:lang w:val="es-MX" w:eastAsia="es-MX"/>
        </w:rPr>
        <w:br/>
        <w:t>• Cada segundo de demora nos cuesta un 5-10% de nuestras ventas.</w:t>
      </w:r>
    </w:p>
    <w:p w:rsidR="00B17872" w:rsidRPr="00B17872" w:rsidRDefault="00B17872" w:rsidP="00B17872">
      <w:pPr>
        <w:shd w:val="clear" w:color="auto" w:fill="FFFFFF"/>
        <w:spacing w:before="113" w:after="113"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Vamos a centrarnos en tres cosas a lo largo de este curso:</w:t>
      </w:r>
    </w:p>
    <w:p w:rsidR="00B17872" w:rsidRPr="00B17872" w:rsidRDefault="00B17872" w:rsidP="00B17872">
      <w:pPr>
        <w:numPr>
          <w:ilvl w:val="0"/>
          <w:numId w:val="20"/>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jc w:val="both"/>
        <w:rPr>
          <w:rFonts w:ascii="Courier New" w:eastAsia="Times New Roman" w:hAnsi="Courier New" w:cs="Courier New"/>
          <w:color w:val="DDDDDD"/>
          <w:sz w:val="20"/>
          <w:szCs w:val="20"/>
          <w:shd w:val="clear" w:color="auto" w:fill="272822"/>
          <w:lang w:val="es-MX" w:eastAsia="es-MX"/>
        </w:rPr>
      </w:pPr>
      <w:r w:rsidRPr="00B17872">
        <w:rPr>
          <w:rFonts w:ascii="Courier New" w:eastAsia="Times New Roman" w:hAnsi="Courier New" w:cs="Courier New"/>
          <w:color w:val="DDDDDD"/>
          <w:sz w:val="20"/>
          <w:szCs w:val="20"/>
          <w:shd w:val="clear" w:color="auto" w:fill="272822"/>
          <w:lang w:val="es-MX" w:eastAsia="es-MX"/>
        </w:rPr>
        <w:t xml:space="preserve">   Performance.</w:t>
      </w:r>
    </w:p>
    <w:p w:rsidR="00B17872" w:rsidRPr="00B17872" w:rsidRDefault="00B17872" w:rsidP="00B17872">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p>
    <w:p w:rsidR="00B17872" w:rsidRPr="00B17872" w:rsidRDefault="00B17872" w:rsidP="00B17872">
      <w:pPr>
        <w:numPr>
          <w:ilvl w:val="0"/>
          <w:numId w:val="20"/>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jc w:val="both"/>
        <w:rPr>
          <w:rFonts w:ascii="Courier New" w:eastAsia="Times New Roman" w:hAnsi="Courier New" w:cs="Courier New"/>
          <w:color w:val="DDDDDD"/>
          <w:sz w:val="20"/>
          <w:szCs w:val="20"/>
          <w:shd w:val="clear" w:color="auto" w:fill="272822"/>
          <w:lang w:val="es-MX" w:eastAsia="es-MX"/>
        </w:rPr>
      </w:pPr>
      <w:r w:rsidRPr="00B17872">
        <w:rPr>
          <w:rFonts w:ascii="Courier New" w:eastAsia="Times New Roman" w:hAnsi="Courier New" w:cs="Courier New"/>
          <w:color w:val="DDDDDD"/>
          <w:sz w:val="20"/>
          <w:szCs w:val="20"/>
          <w:shd w:val="clear" w:color="auto" w:fill="272822"/>
          <w:lang w:val="es-MX" w:eastAsia="es-MX"/>
        </w:rPr>
        <w:t xml:space="preserve">   Instalable en </w:t>
      </w:r>
      <w:proofErr w:type="spellStart"/>
      <w:r w:rsidRPr="00B17872">
        <w:rPr>
          <w:rFonts w:ascii="Courier New" w:eastAsia="Times New Roman" w:hAnsi="Courier New" w:cs="Courier New"/>
          <w:color w:val="DDDDDD"/>
          <w:sz w:val="20"/>
          <w:szCs w:val="20"/>
          <w:shd w:val="clear" w:color="auto" w:fill="272822"/>
          <w:lang w:val="es-MX" w:eastAsia="es-MX"/>
        </w:rPr>
        <w:t>Homescreen</w:t>
      </w:r>
      <w:proofErr w:type="spellEnd"/>
      <w:r w:rsidRPr="00B17872">
        <w:rPr>
          <w:rFonts w:ascii="Courier New" w:eastAsia="Times New Roman" w:hAnsi="Courier New" w:cs="Courier New"/>
          <w:color w:val="DDDDDD"/>
          <w:sz w:val="20"/>
          <w:szCs w:val="20"/>
          <w:shd w:val="clear" w:color="auto" w:fill="272822"/>
          <w:lang w:val="es-MX" w:eastAsia="es-MX"/>
        </w:rPr>
        <w:t>.</w:t>
      </w:r>
    </w:p>
    <w:p w:rsidR="00B17872" w:rsidRPr="00B17872" w:rsidRDefault="00B17872" w:rsidP="00B17872">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p>
    <w:p w:rsidR="00B17872" w:rsidRPr="00B17872" w:rsidRDefault="00B17872" w:rsidP="00B17872">
      <w:pPr>
        <w:numPr>
          <w:ilvl w:val="0"/>
          <w:numId w:val="20"/>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jc w:val="both"/>
        <w:rPr>
          <w:rFonts w:ascii="Courier New" w:eastAsia="Times New Roman" w:hAnsi="Courier New" w:cs="Courier New"/>
          <w:color w:val="FFFFFF"/>
          <w:sz w:val="20"/>
          <w:szCs w:val="20"/>
          <w:lang w:val="es-MX" w:eastAsia="es-MX"/>
        </w:rPr>
      </w:pPr>
      <w:r w:rsidRPr="00B17872">
        <w:rPr>
          <w:rFonts w:ascii="Courier New" w:eastAsia="Times New Roman" w:hAnsi="Courier New" w:cs="Courier New"/>
          <w:color w:val="DDDDDD"/>
          <w:sz w:val="20"/>
          <w:szCs w:val="20"/>
          <w:shd w:val="clear" w:color="auto" w:fill="272822"/>
          <w:lang w:val="es-MX" w:eastAsia="es-MX"/>
        </w:rPr>
        <w:t xml:space="preserve">   </w:t>
      </w:r>
      <w:r w:rsidRPr="00B17872">
        <w:rPr>
          <w:rFonts w:ascii="Courier New" w:eastAsia="Times New Roman" w:hAnsi="Courier New" w:cs="Courier New"/>
          <w:b/>
          <w:bCs/>
          <w:color w:val="A6E22E"/>
          <w:sz w:val="20"/>
          <w:szCs w:val="20"/>
          <w:shd w:val="clear" w:color="auto" w:fill="272822"/>
          <w:lang w:val="es-MX" w:eastAsia="es-MX"/>
        </w:rPr>
        <w:t>Dar</w:t>
      </w:r>
      <w:r w:rsidRPr="00B17872">
        <w:rPr>
          <w:rFonts w:ascii="Courier New" w:eastAsia="Times New Roman" w:hAnsi="Courier New" w:cs="Courier New"/>
          <w:color w:val="DDDDDD"/>
          <w:sz w:val="20"/>
          <w:szCs w:val="20"/>
          <w:shd w:val="clear" w:color="auto" w:fill="272822"/>
          <w:lang w:val="es-MX" w:eastAsia="es-MX"/>
        </w:rPr>
        <w:t xml:space="preserve"> soporte Offline.</w:t>
      </w:r>
    </w:p>
    <w:p w:rsidR="004E1AED" w:rsidRDefault="004E1AED" w:rsidP="00B17872"/>
    <w:p w:rsidR="00B17872" w:rsidRDefault="00B17872" w:rsidP="00B17872"/>
    <w:p w:rsidR="00B17872" w:rsidRPr="00B17872" w:rsidRDefault="00B17872" w:rsidP="00B17872">
      <w:pPr>
        <w:pStyle w:val="Ttulo1"/>
        <w:rPr>
          <w:lang w:val="en-US"/>
        </w:rPr>
      </w:pPr>
      <w:r w:rsidRPr="00B17872">
        <w:rPr>
          <w:lang w:val="en-US"/>
        </w:rPr>
        <w:t>Progressive Web App vs. Native App</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Similitudes y diferencias entre una </w:t>
      </w:r>
      <w:r w:rsidRPr="00B17872">
        <w:rPr>
          <w:rFonts w:ascii="Arial" w:eastAsia="Times New Roman" w:hAnsi="Arial" w:cs="Arial"/>
          <w:b/>
          <w:bCs/>
          <w:color w:val="4A4A4A"/>
          <w:sz w:val="20"/>
          <w:szCs w:val="24"/>
          <w:lang w:val="es-MX" w:eastAsia="es-MX"/>
        </w:rPr>
        <w:t>PWA</w:t>
      </w:r>
      <w:r w:rsidRPr="00B17872">
        <w:rPr>
          <w:rFonts w:ascii="Arial" w:eastAsia="Times New Roman" w:hAnsi="Arial" w:cs="Arial"/>
          <w:color w:val="4A4A4A"/>
          <w:sz w:val="20"/>
          <w:szCs w:val="24"/>
          <w:lang w:val="es-MX" w:eastAsia="es-MX"/>
        </w:rPr>
        <w:t> y una </w:t>
      </w:r>
      <w:r w:rsidRPr="00B17872">
        <w:rPr>
          <w:rFonts w:ascii="Arial" w:eastAsia="Times New Roman" w:hAnsi="Arial" w:cs="Arial"/>
          <w:b/>
          <w:bCs/>
          <w:color w:val="4A4A4A"/>
          <w:sz w:val="20"/>
          <w:szCs w:val="24"/>
          <w:lang w:val="es-MX" w:eastAsia="es-MX"/>
        </w:rPr>
        <w:t>App nativa</w:t>
      </w:r>
      <w:r w:rsidRPr="00B17872">
        <w:rPr>
          <w:rFonts w:ascii="Arial" w:eastAsia="Times New Roman" w:hAnsi="Arial" w:cs="Arial"/>
          <w:color w:val="4A4A4A"/>
          <w:sz w:val="20"/>
          <w:szCs w:val="24"/>
          <w:lang w:val="es-MX" w:eastAsia="es-MX"/>
        </w:rPr>
        <w:t>:</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b/>
          <w:bCs/>
          <w:color w:val="4A4A4A"/>
          <w:sz w:val="20"/>
          <w:szCs w:val="24"/>
          <w:lang w:val="es-MX" w:eastAsia="es-MX"/>
        </w:rPr>
        <w:t>Similitudes:</w:t>
      </w:r>
    </w:p>
    <w:p w:rsidR="00B17872" w:rsidRPr="00B17872" w:rsidRDefault="00B17872" w:rsidP="00B17872">
      <w:pPr>
        <w:numPr>
          <w:ilvl w:val="0"/>
          <w:numId w:val="21"/>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Trabajar Offline</w:t>
      </w:r>
    </w:p>
    <w:p w:rsidR="00B17872" w:rsidRPr="00B17872" w:rsidRDefault="00B17872" w:rsidP="00B17872">
      <w:pPr>
        <w:numPr>
          <w:ilvl w:val="0"/>
          <w:numId w:val="21"/>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Recibir notificaciones</w:t>
      </w:r>
    </w:p>
    <w:p w:rsidR="00B17872" w:rsidRPr="00B17872" w:rsidRDefault="00B17872" w:rsidP="00B17872">
      <w:pPr>
        <w:numPr>
          <w:ilvl w:val="0"/>
          <w:numId w:val="21"/>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Ser instaladas en la </w:t>
      </w:r>
      <w:proofErr w:type="spellStart"/>
      <w:r w:rsidRPr="00B17872">
        <w:rPr>
          <w:rFonts w:ascii="Arial" w:eastAsia="Times New Roman" w:hAnsi="Arial" w:cs="Arial"/>
          <w:color w:val="4A4A4A"/>
          <w:sz w:val="20"/>
          <w:szCs w:val="24"/>
          <w:lang w:val="es-MX" w:eastAsia="es-MX"/>
        </w:rPr>
        <w:t>HomeScreen</w:t>
      </w:r>
      <w:proofErr w:type="spellEnd"/>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Diferencias:</w:t>
      </w:r>
      <w:r w:rsidRPr="00B17872">
        <w:rPr>
          <w:rFonts w:ascii="Arial" w:eastAsia="Times New Roman" w:hAnsi="Arial" w:cs="Arial"/>
          <w:color w:val="4A4A4A"/>
          <w:sz w:val="20"/>
          <w:szCs w:val="24"/>
          <w:lang w:val="es-MX" w:eastAsia="es-MX"/>
        </w:rPr>
        <w:br/>
      </w:r>
      <w:r w:rsidRPr="00B17872">
        <w:rPr>
          <w:rFonts w:ascii="Arial" w:eastAsia="Times New Roman" w:hAnsi="Arial" w:cs="Arial"/>
          <w:b/>
          <w:bCs/>
          <w:color w:val="4A4A4A"/>
          <w:sz w:val="20"/>
          <w:szCs w:val="24"/>
          <w:lang w:val="es-MX" w:eastAsia="es-MX"/>
        </w:rPr>
        <w:t>Las Apps Nativas</w:t>
      </w:r>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Acceso de mejor calidad a las funcionalidades nativas de </w:t>
      </w:r>
      <w:proofErr w:type="spellStart"/>
      <w:r w:rsidRPr="00B17872">
        <w:rPr>
          <w:rFonts w:ascii="Arial" w:eastAsia="Times New Roman" w:hAnsi="Arial" w:cs="Arial"/>
          <w:color w:val="4A4A4A"/>
          <w:sz w:val="20"/>
          <w:szCs w:val="24"/>
          <w:lang w:val="es-MX" w:eastAsia="es-MX"/>
        </w:rPr>
        <w:t>Android</w:t>
      </w:r>
      <w:proofErr w:type="spellEnd"/>
      <w:r w:rsidRPr="00B17872">
        <w:rPr>
          <w:rFonts w:ascii="Arial" w:eastAsia="Times New Roman" w:hAnsi="Arial" w:cs="Arial"/>
          <w:color w:val="4A4A4A"/>
          <w:sz w:val="20"/>
          <w:szCs w:val="24"/>
          <w:lang w:val="es-MX" w:eastAsia="es-MX"/>
        </w:rPr>
        <w:t xml:space="preserve"> y </w:t>
      </w:r>
      <w:proofErr w:type="spellStart"/>
      <w:r w:rsidRPr="00B17872">
        <w:rPr>
          <w:rFonts w:ascii="Arial" w:eastAsia="Times New Roman" w:hAnsi="Arial" w:cs="Arial"/>
          <w:color w:val="4A4A4A"/>
          <w:sz w:val="20"/>
          <w:szCs w:val="24"/>
          <w:lang w:val="es-MX" w:eastAsia="es-MX"/>
        </w:rPr>
        <w:t>iOS</w:t>
      </w:r>
      <w:proofErr w:type="spellEnd"/>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Mayor libertad para crear </w:t>
      </w:r>
      <w:proofErr w:type="spellStart"/>
      <w:r w:rsidRPr="00B17872">
        <w:rPr>
          <w:rFonts w:ascii="Arial" w:eastAsia="Times New Roman" w:hAnsi="Arial" w:cs="Arial"/>
          <w:color w:val="4A4A4A"/>
          <w:sz w:val="20"/>
          <w:szCs w:val="24"/>
          <w:lang w:val="es-MX" w:eastAsia="es-MX"/>
        </w:rPr>
        <w:t>apps</w:t>
      </w:r>
      <w:proofErr w:type="spellEnd"/>
      <w:r w:rsidRPr="00B17872">
        <w:rPr>
          <w:rFonts w:ascii="Arial" w:eastAsia="Times New Roman" w:hAnsi="Arial" w:cs="Arial"/>
          <w:color w:val="4A4A4A"/>
          <w:sz w:val="20"/>
          <w:szCs w:val="24"/>
          <w:lang w:val="es-MX" w:eastAsia="es-MX"/>
        </w:rPr>
        <w:t xml:space="preserve"> avanzadas</w:t>
      </w:r>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Mejor performance</w:t>
      </w:r>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Mejores funcionalidades específicas de cada plataforma</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b/>
          <w:bCs/>
          <w:color w:val="4A4A4A"/>
          <w:sz w:val="20"/>
          <w:szCs w:val="24"/>
          <w:lang w:val="es-MX" w:eastAsia="es-MX"/>
        </w:rPr>
        <w:t xml:space="preserve">Las </w:t>
      </w:r>
      <w:proofErr w:type="spellStart"/>
      <w:r w:rsidRPr="00B17872">
        <w:rPr>
          <w:rFonts w:ascii="Arial" w:eastAsia="Times New Roman" w:hAnsi="Arial" w:cs="Arial"/>
          <w:b/>
          <w:bCs/>
          <w:color w:val="4A4A4A"/>
          <w:sz w:val="20"/>
          <w:szCs w:val="24"/>
          <w:lang w:val="es-MX" w:eastAsia="es-MX"/>
        </w:rPr>
        <w:t>PWAs</w:t>
      </w:r>
      <w:proofErr w:type="spellEnd"/>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Mejor desempeño en SEO</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Más sencillo conseguir y convertir usuarios</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Son mejores para sitios de medios, noticias o aplicaciones virales</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Costos de producción menores</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Facilidad para conseguir usuarios</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Al momento de decidir deberíamos hacernos la siguiente pregunta:</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b/>
          <w:bCs/>
          <w:color w:val="4A4A4A"/>
          <w:sz w:val="20"/>
          <w:szCs w:val="24"/>
          <w:lang w:val="es-MX" w:eastAsia="es-MX"/>
        </w:rPr>
        <w:t xml:space="preserve">¿Podemos crear una experiencia de usuario dramáticamente SUPERIOR con una </w:t>
      </w:r>
      <w:proofErr w:type="spellStart"/>
      <w:r w:rsidRPr="00B17872">
        <w:rPr>
          <w:rFonts w:ascii="Arial" w:eastAsia="Times New Roman" w:hAnsi="Arial" w:cs="Arial"/>
          <w:b/>
          <w:bCs/>
          <w:color w:val="4A4A4A"/>
          <w:sz w:val="20"/>
          <w:szCs w:val="24"/>
          <w:lang w:val="es-MX" w:eastAsia="es-MX"/>
        </w:rPr>
        <w:t>app</w:t>
      </w:r>
      <w:proofErr w:type="spellEnd"/>
      <w:r w:rsidRPr="00B17872">
        <w:rPr>
          <w:rFonts w:ascii="Arial" w:eastAsia="Times New Roman" w:hAnsi="Arial" w:cs="Arial"/>
          <w:b/>
          <w:bCs/>
          <w:color w:val="4A4A4A"/>
          <w:sz w:val="20"/>
          <w:szCs w:val="24"/>
          <w:lang w:val="es-MX" w:eastAsia="es-MX"/>
        </w:rPr>
        <w:t xml:space="preserve"> nativa?</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¡Si la respuesta es SI, y dispones del personal y los recursos para hacerlo, </w:t>
      </w:r>
      <w:proofErr w:type="spellStart"/>
      <w:r w:rsidRPr="00B17872">
        <w:rPr>
          <w:rFonts w:ascii="Arial" w:eastAsia="Times New Roman" w:hAnsi="Arial" w:cs="Arial"/>
          <w:color w:val="4A4A4A"/>
          <w:sz w:val="20"/>
          <w:szCs w:val="24"/>
          <w:lang w:val="es-MX" w:eastAsia="es-MX"/>
        </w:rPr>
        <w:t>pués</w:t>
      </w:r>
      <w:proofErr w:type="spellEnd"/>
      <w:r w:rsidRPr="00B17872">
        <w:rPr>
          <w:rFonts w:ascii="Arial" w:eastAsia="Times New Roman" w:hAnsi="Arial" w:cs="Arial"/>
          <w:color w:val="4A4A4A"/>
          <w:sz w:val="20"/>
          <w:szCs w:val="24"/>
          <w:lang w:val="es-MX" w:eastAsia="es-MX"/>
        </w:rPr>
        <w:t xml:space="preserve"> adelante!</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De lo contrario, la mejor decisión es:</w:t>
      </w:r>
    </w:p>
    <w:p w:rsidR="00B17872" w:rsidRDefault="00B17872" w:rsidP="00B17872">
      <w:pPr>
        <w:shd w:val="clear" w:color="auto" w:fill="FFFFFF"/>
        <w:spacing w:before="0" w:after="0" w:line="240" w:lineRule="auto"/>
        <w:jc w:val="both"/>
        <w:rPr>
          <w:rFonts w:ascii="Arial" w:eastAsia="Times New Roman" w:hAnsi="Arial" w:cs="Arial"/>
          <w:b/>
          <w:bCs/>
          <w:color w:val="4A4A4A"/>
          <w:sz w:val="20"/>
          <w:szCs w:val="24"/>
          <w:lang w:val="es-MX" w:eastAsia="es-MX"/>
        </w:rPr>
      </w:pPr>
      <w:r w:rsidRPr="00B17872">
        <w:rPr>
          <w:rFonts w:ascii="Arial" w:eastAsia="Times New Roman" w:hAnsi="Arial" w:cs="Arial"/>
          <w:b/>
          <w:bCs/>
          <w:color w:val="4A4A4A"/>
          <w:sz w:val="20"/>
          <w:szCs w:val="24"/>
          <w:lang w:val="es-MX" w:eastAsia="es-MX"/>
        </w:rPr>
        <w:t>¡Crear una PWA!</w:t>
      </w:r>
    </w:p>
    <w:p w:rsidR="00A26540" w:rsidRPr="00A26540" w:rsidRDefault="00A26540" w:rsidP="00A26540">
      <w:pPr>
        <w:pStyle w:val="Ttulo1"/>
        <w:rPr>
          <w:lang w:val="es-MX"/>
        </w:rPr>
      </w:pPr>
      <w:r w:rsidRPr="00A26540">
        <w:rPr>
          <w:lang w:val="es-MX"/>
        </w:rPr>
        <w:lastRenderedPageBreak/>
        <w:t>El proyecto</w:t>
      </w:r>
    </w:p>
    <w:p w:rsidR="00A26540" w:rsidRPr="00A26540" w:rsidRDefault="00A26540" w:rsidP="00A26540">
      <w:pPr>
        <w:pStyle w:val="NormalWeb"/>
        <w:spacing w:before="240" w:beforeAutospacing="0" w:after="0" w:afterAutospacing="0"/>
        <w:rPr>
          <w:rFonts w:ascii="Arial" w:hAnsi="Arial" w:cs="Arial"/>
          <w:color w:val="273B47"/>
          <w:sz w:val="20"/>
        </w:rPr>
      </w:pPr>
      <w:r w:rsidRPr="00A26540">
        <w:rPr>
          <w:rFonts w:ascii="Arial" w:hAnsi="Arial" w:cs="Arial"/>
          <w:color w:val="273B47"/>
          <w:sz w:val="20"/>
        </w:rPr>
        <w:t>Nuestro proyecto será </w:t>
      </w:r>
      <w:proofErr w:type="spellStart"/>
      <w:r w:rsidRPr="00A26540">
        <w:rPr>
          <w:rStyle w:val="Textoennegrita"/>
          <w:rFonts w:ascii="Arial" w:eastAsiaTheme="majorEastAsia" w:hAnsi="Arial" w:cs="Arial"/>
          <w:color w:val="273B47"/>
          <w:sz w:val="20"/>
        </w:rPr>
        <w:t>Platzi</w:t>
      </w:r>
      <w:proofErr w:type="spellEnd"/>
      <w:r w:rsidRPr="00A26540">
        <w:rPr>
          <w:rStyle w:val="Textoennegrita"/>
          <w:rFonts w:ascii="Arial" w:eastAsiaTheme="majorEastAsia" w:hAnsi="Arial" w:cs="Arial"/>
          <w:color w:val="273B47"/>
          <w:sz w:val="20"/>
        </w:rPr>
        <w:t xml:space="preserve"> Recetas:</w:t>
      </w:r>
      <w:r w:rsidRPr="00A26540">
        <w:rPr>
          <w:rFonts w:ascii="Arial" w:hAnsi="Arial" w:cs="Arial"/>
          <w:color w:val="273B47"/>
          <w:sz w:val="20"/>
        </w:rPr>
        <w:t xml:space="preserve"> una PWA para ver recetas que utiliza la API de </w:t>
      </w:r>
      <w:proofErr w:type="spellStart"/>
      <w:r w:rsidRPr="00A26540">
        <w:rPr>
          <w:rFonts w:ascii="Arial" w:hAnsi="Arial" w:cs="Arial"/>
          <w:color w:val="273B47"/>
          <w:sz w:val="20"/>
        </w:rPr>
        <w:t>TheMealDB</w:t>
      </w:r>
      <w:proofErr w:type="spellEnd"/>
      <w:r w:rsidRPr="00A26540">
        <w:rPr>
          <w:rFonts w:ascii="Arial" w:hAnsi="Arial" w:cs="Arial"/>
          <w:color w:val="273B47"/>
          <w:sz w:val="20"/>
        </w:rPr>
        <w:t>.</w:t>
      </w:r>
      <w:r w:rsidRPr="00A26540">
        <w:rPr>
          <w:rFonts w:ascii="Arial" w:hAnsi="Arial" w:cs="Arial"/>
          <w:color w:val="273B47"/>
          <w:sz w:val="20"/>
        </w:rPr>
        <w:br/>
        <w:t xml:space="preserve">Solamente usaremos </w:t>
      </w:r>
      <w:proofErr w:type="spellStart"/>
      <w:r w:rsidRPr="00A26540">
        <w:rPr>
          <w:rFonts w:ascii="Arial" w:hAnsi="Arial" w:cs="Arial"/>
          <w:color w:val="273B47"/>
          <w:sz w:val="20"/>
        </w:rPr>
        <w:t>React</w:t>
      </w:r>
      <w:proofErr w:type="spellEnd"/>
      <w:r w:rsidRPr="00A26540">
        <w:rPr>
          <w:rFonts w:ascii="Arial" w:hAnsi="Arial" w:cs="Arial"/>
          <w:color w:val="273B47"/>
          <w:sz w:val="20"/>
        </w:rPr>
        <w:t xml:space="preserve">, generado por </w:t>
      </w:r>
      <w:proofErr w:type="spellStart"/>
      <w:r w:rsidRPr="00A26540">
        <w:rPr>
          <w:rFonts w:ascii="Arial" w:hAnsi="Arial" w:cs="Arial"/>
          <w:color w:val="273B47"/>
          <w:sz w:val="20"/>
        </w:rPr>
        <w:t>Create</w:t>
      </w:r>
      <w:proofErr w:type="spellEnd"/>
      <w:r w:rsidRPr="00A26540">
        <w:rPr>
          <w:rFonts w:ascii="Arial" w:hAnsi="Arial" w:cs="Arial"/>
          <w:color w:val="273B47"/>
          <w:sz w:val="20"/>
        </w:rPr>
        <w:t xml:space="preserve"> </w:t>
      </w:r>
      <w:proofErr w:type="spellStart"/>
      <w:r w:rsidRPr="00A26540">
        <w:rPr>
          <w:rFonts w:ascii="Arial" w:hAnsi="Arial" w:cs="Arial"/>
          <w:color w:val="273B47"/>
          <w:sz w:val="20"/>
        </w:rPr>
        <w:t>React</w:t>
      </w:r>
      <w:proofErr w:type="spellEnd"/>
      <w:r w:rsidRPr="00A26540">
        <w:rPr>
          <w:rFonts w:ascii="Arial" w:hAnsi="Arial" w:cs="Arial"/>
          <w:color w:val="273B47"/>
          <w:sz w:val="20"/>
        </w:rPr>
        <w:t xml:space="preserve"> App, junto con </w:t>
      </w:r>
      <w:proofErr w:type="spellStart"/>
      <w:r w:rsidRPr="00A26540">
        <w:rPr>
          <w:rFonts w:ascii="Arial" w:hAnsi="Arial" w:cs="Arial"/>
          <w:color w:val="273B47"/>
          <w:sz w:val="20"/>
        </w:rPr>
        <w:t>React</w:t>
      </w:r>
      <w:proofErr w:type="spellEnd"/>
      <w:r w:rsidRPr="00A26540">
        <w:rPr>
          <w:rFonts w:ascii="Arial" w:hAnsi="Arial" w:cs="Arial"/>
          <w:color w:val="273B47"/>
          <w:sz w:val="20"/>
        </w:rPr>
        <w:t xml:space="preserve"> </w:t>
      </w:r>
      <w:proofErr w:type="spellStart"/>
      <w:r w:rsidRPr="00A26540">
        <w:rPr>
          <w:rFonts w:ascii="Arial" w:hAnsi="Arial" w:cs="Arial"/>
          <w:color w:val="273B47"/>
          <w:sz w:val="20"/>
        </w:rPr>
        <w:t>Router</w:t>
      </w:r>
      <w:proofErr w:type="spellEnd"/>
      <w:r w:rsidRPr="00A26540">
        <w:rPr>
          <w:rFonts w:ascii="Arial" w:hAnsi="Arial" w:cs="Arial"/>
          <w:color w:val="273B47"/>
          <w:sz w:val="20"/>
        </w:rPr>
        <w:t>.</w:t>
      </w:r>
    </w:p>
    <w:p w:rsidR="00A26540" w:rsidRDefault="00F17CBA"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F17CBA">
        <w:rPr>
          <w:rFonts w:ascii="Arial" w:eastAsia="Times New Roman" w:hAnsi="Arial" w:cs="Arial"/>
          <w:noProof/>
          <w:color w:val="4A4A4A"/>
          <w:sz w:val="20"/>
          <w:szCs w:val="24"/>
          <w:lang w:val="es-MX" w:eastAsia="es-MX"/>
        </w:rPr>
        <w:drawing>
          <wp:inline distT="0" distB="0" distL="0" distR="0" wp14:anchorId="3704EFE4" wp14:editId="72A40D2E">
            <wp:extent cx="5732145" cy="293624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936240"/>
                    </a:xfrm>
                    <a:prstGeom prst="rect">
                      <a:avLst/>
                    </a:prstGeom>
                  </pic:spPr>
                </pic:pic>
              </a:graphicData>
            </a:graphic>
          </wp:inline>
        </w:drawing>
      </w:r>
    </w:p>
    <w:p w:rsidR="0064036D" w:rsidRDefault="00B24507" w:rsidP="00B17872">
      <w:pPr>
        <w:shd w:val="clear" w:color="auto" w:fill="FFFFFF"/>
        <w:spacing w:before="0" w:after="0" w:line="240" w:lineRule="auto"/>
        <w:jc w:val="both"/>
        <w:rPr>
          <w:rFonts w:ascii="Arial" w:eastAsia="Times New Roman" w:hAnsi="Arial" w:cs="Arial"/>
          <w:color w:val="4A4A4A"/>
          <w:sz w:val="20"/>
          <w:szCs w:val="24"/>
          <w:lang w:val="es-MX" w:eastAsia="es-MX"/>
        </w:rPr>
      </w:pPr>
      <w:hyperlink r:id="rId12" w:history="1">
        <w:r w:rsidR="0064036D" w:rsidRPr="00F61648">
          <w:rPr>
            <w:rStyle w:val="Hipervnculo"/>
            <w:rFonts w:ascii="Arial" w:eastAsia="Times New Roman" w:hAnsi="Arial" w:cs="Arial"/>
            <w:sz w:val="20"/>
            <w:szCs w:val="24"/>
            <w:lang w:val="es-MX" w:eastAsia="es-MX"/>
          </w:rPr>
          <w:t>https://github.com/MineiToshio/CursosPlatzi/tree/master/Curso%20de%20Progressive%20Web%20Apps%20con%20React.js</w:t>
        </w:r>
      </w:hyperlink>
    </w:p>
    <w:p w:rsidR="0064036D" w:rsidRDefault="0064036D"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64036D" w:rsidRPr="0064036D" w:rsidRDefault="0064036D" w:rsidP="0064036D">
      <w:pPr>
        <w:shd w:val="clear" w:color="auto" w:fill="F6F6F6"/>
        <w:spacing w:before="0" w:after="0" w:line="240" w:lineRule="auto"/>
        <w:rPr>
          <w:rFonts w:ascii="Arial" w:eastAsia="Times New Roman" w:hAnsi="Arial" w:cs="Arial"/>
          <w:color w:val="273B47"/>
          <w:sz w:val="24"/>
          <w:szCs w:val="24"/>
          <w:lang w:val="es-MX" w:eastAsia="es-MX"/>
        </w:rPr>
      </w:pPr>
      <w:r w:rsidRPr="0064036D">
        <w:rPr>
          <w:rFonts w:ascii="Arial" w:eastAsia="Times New Roman" w:hAnsi="Arial" w:cs="Arial"/>
          <w:color w:val="273B47"/>
          <w:sz w:val="24"/>
          <w:szCs w:val="24"/>
          <w:lang w:val="es-MX" w:eastAsia="es-MX"/>
        </w:rPr>
        <w:t>La API se actualizo ahora hay que cambiar </w:t>
      </w:r>
      <w:proofErr w:type="spellStart"/>
      <w:r w:rsidRPr="0064036D">
        <w:rPr>
          <w:rFonts w:ascii="Arial" w:eastAsia="Times New Roman" w:hAnsi="Arial" w:cs="Arial"/>
          <w:b/>
          <w:bCs/>
          <w:color w:val="273B47"/>
          <w:sz w:val="24"/>
          <w:szCs w:val="24"/>
          <w:lang w:val="es-MX" w:eastAsia="es-MX"/>
        </w:rPr>
        <w:t>baseUrl</w:t>
      </w:r>
      <w:proofErr w:type="spellEnd"/>
      <w:r w:rsidRPr="0064036D">
        <w:rPr>
          <w:rFonts w:ascii="Arial" w:eastAsia="Times New Roman" w:hAnsi="Arial" w:cs="Arial"/>
          <w:color w:val="273B47"/>
          <w:sz w:val="24"/>
          <w:szCs w:val="24"/>
          <w:lang w:val="es-MX" w:eastAsia="es-MX"/>
        </w:rPr>
        <w:t> y las peticiones </w:t>
      </w:r>
      <w:proofErr w:type="spellStart"/>
      <w:r w:rsidRPr="0064036D">
        <w:rPr>
          <w:rFonts w:ascii="Arial" w:eastAsia="Times New Roman" w:hAnsi="Arial" w:cs="Arial"/>
          <w:b/>
          <w:bCs/>
          <w:color w:val="273B47"/>
          <w:sz w:val="24"/>
          <w:szCs w:val="24"/>
          <w:lang w:val="es-MX" w:eastAsia="es-MX"/>
        </w:rPr>
        <w:t>fetch</w:t>
      </w:r>
      <w:proofErr w:type="spellEnd"/>
      <w:r w:rsidRPr="0064036D">
        <w:rPr>
          <w:rFonts w:ascii="Arial" w:eastAsia="Times New Roman" w:hAnsi="Arial" w:cs="Arial"/>
          <w:b/>
          <w:bCs/>
          <w:color w:val="273B47"/>
          <w:sz w:val="24"/>
          <w:szCs w:val="24"/>
          <w:lang w:val="es-MX" w:eastAsia="es-MX"/>
        </w:rPr>
        <w:t>()</w:t>
      </w:r>
      <w:proofErr w:type="gramStart"/>
      <w:r w:rsidRPr="0064036D">
        <w:rPr>
          <w:rFonts w:ascii="Arial" w:eastAsia="Times New Roman" w:hAnsi="Arial" w:cs="Arial"/>
          <w:color w:val="273B47"/>
          <w:sz w:val="24"/>
          <w:szCs w:val="24"/>
          <w:lang w:val="es-MX" w:eastAsia="es-MX"/>
        </w:rPr>
        <w:t>:</w:t>
      </w:r>
      <w:r w:rsidRPr="0064036D">
        <w:rPr>
          <w:rFonts w:ascii="Arial" w:eastAsia="Times New Roman" w:hAnsi="Arial" w:cs="Arial"/>
          <w:color w:val="273B47"/>
          <w:sz w:val="24"/>
          <w:szCs w:val="24"/>
          <w:lang w:val="es-MX" w:eastAsia="es-MX"/>
        </w:rPr>
        <w:br/>
        <w:t>.</w:t>
      </w:r>
      <w:proofErr w:type="gramEnd"/>
      <w:r w:rsidRPr="0064036D">
        <w:rPr>
          <w:rFonts w:ascii="Courier New" w:hAnsi="Courier New" w:cs="Courier New"/>
          <w:color w:val="75715E"/>
          <w:sz w:val="21"/>
          <w:szCs w:val="21"/>
          <w:shd w:val="clear" w:color="auto" w:fill="333333"/>
        </w:rPr>
        <w:t xml:space="preserve"> </w:t>
      </w:r>
      <w:r>
        <w:rPr>
          <w:rFonts w:ascii="Courier New" w:hAnsi="Courier New" w:cs="Courier New"/>
          <w:color w:val="75715E"/>
          <w:sz w:val="21"/>
          <w:szCs w:val="21"/>
          <w:shd w:val="clear" w:color="auto" w:fill="333333"/>
        </w:rPr>
        <w:t xml:space="preserve">// </w:t>
      </w:r>
      <w:proofErr w:type="spellStart"/>
      <w:proofErr w:type="gramStart"/>
      <w:r>
        <w:rPr>
          <w:rFonts w:ascii="Courier New" w:hAnsi="Courier New" w:cs="Courier New"/>
          <w:color w:val="75715E"/>
          <w:sz w:val="21"/>
          <w:szCs w:val="21"/>
          <w:shd w:val="clear" w:color="auto" w:fill="333333"/>
        </w:rPr>
        <w:t>import</w:t>
      </w:r>
      <w:proofErr w:type="spellEnd"/>
      <w:proofErr w:type="gramEnd"/>
      <w:r>
        <w:rPr>
          <w:rFonts w:ascii="Courier New" w:hAnsi="Courier New" w:cs="Courier New"/>
          <w:color w:val="75715E"/>
          <w:sz w:val="21"/>
          <w:szCs w:val="21"/>
          <w:shd w:val="clear" w:color="auto" w:fill="333333"/>
        </w:rPr>
        <w:t xml:space="preserve"> '</w:t>
      </w:r>
      <w:proofErr w:type="spellStart"/>
      <w:r>
        <w:rPr>
          <w:rFonts w:ascii="Courier New" w:hAnsi="Courier New" w:cs="Courier New"/>
          <w:color w:val="75715E"/>
          <w:sz w:val="21"/>
          <w:szCs w:val="21"/>
          <w:shd w:val="clear" w:color="auto" w:fill="333333"/>
        </w:rPr>
        <w:t>isomorphic-fetch</w:t>
      </w:r>
      <w:proofErr w:type="spellEnd"/>
      <w:r>
        <w:rPr>
          <w:rFonts w:ascii="Courier New" w:hAnsi="Courier New" w:cs="Courier New"/>
          <w:color w:val="75715E"/>
          <w:sz w:val="21"/>
          <w:szCs w:val="21"/>
          <w:shd w:val="clear" w:color="auto" w:fill="333333"/>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w:t>
      </w:r>
      <w:proofErr w:type="spellStart"/>
      <w:r w:rsidRPr="0064036D">
        <w:rPr>
          <w:rFonts w:ascii="Courier New" w:eastAsia="Times New Roman" w:hAnsi="Courier New" w:cs="Courier New"/>
          <w:color w:val="DDDDDD"/>
          <w:sz w:val="20"/>
          <w:szCs w:val="20"/>
          <w:shd w:val="clear" w:color="auto" w:fill="272822"/>
          <w:lang w:val="en-US" w:eastAsia="es-MX"/>
        </w:rPr>
        <w:t>baseUrl</w:t>
      </w:r>
      <w:proofErr w:type="spellEnd"/>
      <w:r w:rsidRPr="0064036D">
        <w:rPr>
          <w:rFonts w:ascii="Courier New" w:eastAsia="Times New Roman" w:hAnsi="Courier New" w:cs="Courier New"/>
          <w:color w:val="DDDDDD"/>
          <w:sz w:val="20"/>
          <w:szCs w:val="20"/>
          <w:shd w:val="clear" w:color="auto" w:fill="272822"/>
          <w:lang w:val="en-US" w:eastAsia="es-MX"/>
        </w:rPr>
        <w:t xml:space="preserve"> = </w:t>
      </w:r>
      <w:r w:rsidRPr="0064036D">
        <w:rPr>
          <w:rFonts w:ascii="Courier New" w:eastAsia="Times New Roman" w:hAnsi="Courier New" w:cs="Courier New"/>
          <w:color w:val="A6E22E"/>
          <w:sz w:val="20"/>
          <w:szCs w:val="20"/>
          <w:shd w:val="clear" w:color="auto" w:fill="272822"/>
          <w:lang w:val="en-US" w:eastAsia="es-MX"/>
        </w:rPr>
        <w:t>"https://www.themealdb.com/api/json/v1/1"</w:t>
      </w: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asyncfunction</w:t>
      </w:r>
      <w:r w:rsidRPr="0064036D">
        <w:rPr>
          <w:rFonts w:ascii="Courier New" w:eastAsia="Times New Roman" w:hAnsi="Courier New" w:cs="Courier New"/>
          <w:b/>
          <w:bCs/>
          <w:color w:val="A6E22E"/>
          <w:sz w:val="20"/>
          <w:szCs w:val="20"/>
          <w:shd w:val="clear" w:color="auto" w:fill="272822"/>
          <w:lang w:val="en-US" w:eastAsia="es-MX"/>
        </w:rPr>
        <w:t>getLatest</w:t>
      </w:r>
      <w:proofErr w:type="spellEnd"/>
      <w:r w:rsidRPr="0064036D">
        <w:rPr>
          <w:rFonts w:ascii="Courier New" w:eastAsia="Times New Roman" w:hAnsi="Courier New" w:cs="Courier New"/>
          <w:color w:val="DDDDDD"/>
          <w:sz w:val="20"/>
          <w:szCs w:val="20"/>
          <w:shd w:val="clear" w:color="auto" w:fill="272822"/>
          <w:lang w:val="en-US" w:eastAsia="es-MX"/>
        </w:rPr>
        <w:t>(</w:t>
      </w:r>
      <w:proofErr w:type="gramEnd"/>
      <w:r w:rsidRPr="0064036D">
        <w:rPr>
          <w:rFonts w:ascii="Courier New" w:eastAsia="Times New Roman" w:hAnsi="Courier New" w:cs="Courier New"/>
          <w:color w:val="DDDDDD"/>
          <w:sz w:val="20"/>
          <w:szCs w:val="20"/>
          <w:shd w:val="clear" w:color="auto" w:fill="272822"/>
          <w:lang w:val="en-US" w:eastAsia="es-MX"/>
        </w:rPr>
        <w:t>) {</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request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fetch(</w:t>
      </w:r>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baseUrl</w:t>
      </w:r>
      <w:proofErr w:type="spellEnd"/>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search.php?f</w:t>
      </w:r>
      <w:proofErr w:type="spellEnd"/>
      <w:r w:rsidRPr="0064036D">
        <w:rPr>
          <w:rFonts w:ascii="Courier New" w:eastAsia="Times New Roman" w:hAnsi="Courier New" w:cs="Courier New"/>
          <w:color w:val="A6E22E"/>
          <w:sz w:val="20"/>
          <w:szCs w:val="20"/>
          <w:shd w:val="clear" w:color="auto" w:fill="272822"/>
          <w:lang w:val="en-US" w:eastAsia="es-MX"/>
        </w:rPr>
        <w:t>=b`</w:t>
      </w: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data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w:t>
      </w:r>
      <w:proofErr w:type="spellStart"/>
      <w:r w:rsidRPr="0064036D">
        <w:rPr>
          <w:rFonts w:ascii="Courier New" w:eastAsia="Times New Roman" w:hAnsi="Courier New" w:cs="Courier New"/>
          <w:color w:val="DDDDDD"/>
          <w:sz w:val="20"/>
          <w:szCs w:val="20"/>
          <w:shd w:val="clear" w:color="auto" w:fill="272822"/>
          <w:lang w:val="en-US" w:eastAsia="es-MX"/>
        </w:rPr>
        <w:t>request.json</w:t>
      </w:r>
      <w:proofErr w:type="spellEnd"/>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recipes = </w:t>
      </w:r>
      <w:proofErr w:type="spellStart"/>
      <w:r w:rsidRPr="0064036D">
        <w:rPr>
          <w:rFonts w:ascii="Courier New" w:eastAsia="Times New Roman" w:hAnsi="Courier New" w:cs="Courier New"/>
          <w:color w:val="DDDDDD"/>
          <w:sz w:val="20"/>
          <w:szCs w:val="20"/>
          <w:shd w:val="clear" w:color="auto" w:fill="272822"/>
          <w:lang w:val="en-US" w:eastAsia="es-MX"/>
        </w:rPr>
        <w:t>data.meals.map</w:t>
      </w:r>
      <w:proofErr w:type="spellEnd"/>
      <w:r w:rsidRPr="0064036D">
        <w:rPr>
          <w:rFonts w:ascii="Courier New" w:eastAsia="Times New Roman" w:hAnsi="Courier New" w:cs="Courier New"/>
          <w:color w:val="DDDDDD"/>
          <w:sz w:val="20"/>
          <w:szCs w:val="20"/>
          <w:shd w:val="clear" w:color="auto" w:fill="272822"/>
          <w:lang w:val="en-US" w:eastAsia="es-MX"/>
        </w:rPr>
        <w:t xml:space="preserve">((m) =&gt; </w:t>
      </w:r>
      <w:proofErr w:type="spellStart"/>
      <w:r w:rsidRPr="0064036D">
        <w:rPr>
          <w:rFonts w:ascii="Courier New" w:eastAsia="Times New Roman" w:hAnsi="Courier New" w:cs="Courier New"/>
          <w:color w:val="DDDDDD"/>
          <w:sz w:val="20"/>
          <w:szCs w:val="20"/>
          <w:shd w:val="clear" w:color="auto" w:fill="272822"/>
          <w:lang w:val="en-US" w:eastAsia="es-MX"/>
        </w:rPr>
        <w:t>normalizeMeal</w:t>
      </w:r>
      <w:proofErr w:type="spellEnd"/>
      <w:r w:rsidRPr="0064036D">
        <w:rPr>
          <w:rFonts w:ascii="Courier New" w:eastAsia="Times New Roman" w:hAnsi="Courier New" w:cs="Courier New"/>
          <w:color w:val="DDDDDD"/>
          <w:sz w:val="20"/>
          <w:szCs w:val="20"/>
          <w:shd w:val="clear" w:color="auto" w:fill="272822"/>
          <w:lang w:val="en-US" w:eastAsia="es-MX"/>
        </w:rPr>
        <w:t>(m))</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gramStart"/>
      <w:r w:rsidRPr="0064036D">
        <w:rPr>
          <w:rFonts w:ascii="Courier New" w:eastAsia="Times New Roman" w:hAnsi="Courier New" w:cs="Courier New"/>
          <w:b/>
          <w:bCs/>
          <w:color w:val="F92672"/>
          <w:sz w:val="20"/>
          <w:szCs w:val="20"/>
          <w:shd w:val="clear" w:color="auto" w:fill="272822"/>
          <w:lang w:val="en-US" w:eastAsia="es-MX"/>
        </w:rPr>
        <w:t>return</w:t>
      </w:r>
      <w:proofErr w:type="gramEnd"/>
      <w:r w:rsidRPr="0064036D">
        <w:rPr>
          <w:rFonts w:ascii="Courier New" w:eastAsia="Times New Roman" w:hAnsi="Courier New" w:cs="Courier New"/>
          <w:color w:val="DDDDDD"/>
          <w:sz w:val="20"/>
          <w:szCs w:val="20"/>
          <w:shd w:val="clear" w:color="auto" w:fill="272822"/>
          <w:lang w:val="en-US" w:eastAsia="es-MX"/>
        </w:rPr>
        <w:t xml:space="preserve"> recipes</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asyncfunction</w:t>
      </w:r>
      <w:r w:rsidRPr="0064036D">
        <w:rPr>
          <w:rFonts w:ascii="Courier New" w:eastAsia="Times New Roman" w:hAnsi="Courier New" w:cs="Courier New"/>
          <w:b/>
          <w:bCs/>
          <w:color w:val="A6E22E"/>
          <w:sz w:val="20"/>
          <w:szCs w:val="20"/>
          <w:shd w:val="clear" w:color="auto" w:fill="272822"/>
          <w:lang w:val="en-US" w:eastAsia="es-MX"/>
        </w:rPr>
        <w:t>getRecipe</w:t>
      </w:r>
      <w:proofErr w:type="spellEnd"/>
      <w:r w:rsidRPr="0064036D">
        <w:rPr>
          <w:rFonts w:ascii="Courier New" w:eastAsia="Times New Roman" w:hAnsi="Courier New" w:cs="Courier New"/>
          <w:color w:val="DDDDDD"/>
          <w:sz w:val="20"/>
          <w:szCs w:val="20"/>
          <w:shd w:val="clear" w:color="auto" w:fill="272822"/>
          <w:lang w:val="en-US" w:eastAsia="es-MX"/>
        </w:rPr>
        <w:t>(</w:t>
      </w:r>
      <w:proofErr w:type="spellStart"/>
      <w:proofErr w:type="gramEnd"/>
      <w:r w:rsidRPr="0064036D">
        <w:rPr>
          <w:rFonts w:ascii="Courier New" w:eastAsia="Times New Roman" w:hAnsi="Courier New" w:cs="Courier New"/>
          <w:color w:val="DDDDDD"/>
          <w:sz w:val="20"/>
          <w:szCs w:val="20"/>
          <w:shd w:val="clear" w:color="auto" w:fill="272822"/>
          <w:lang w:val="en-US" w:eastAsia="es-MX"/>
        </w:rPr>
        <w:t>recipeId</w:t>
      </w:r>
      <w:proofErr w:type="spellEnd"/>
      <w:r w:rsidRPr="0064036D">
        <w:rPr>
          <w:rFonts w:ascii="Courier New" w:eastAsia="Times New Roman" w:hAnsi="Courier New" w:cs="Courier New"/>
          <w:color w:val="DDDDDD"/>
          <w:sz w:val="20"/>
          <w:szCs w:val="20"/>
          <w:shd w:val="clear" w:color="auto" w:fill="272822"/>
          <w:lang w:val="en-US" w:eastAsia="es-MX"/>
        </w:rPr>
        <w:t>) {</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request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fetch(</w:t>
      </w:r>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baseUrl</w:t>
      </w:r>
      <w:proofErr w:type="spellEnd"/>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lookup.php?i</w:t>
      </w:r>
      <w:proofErr w:type="spellEnd"/>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recipeId</w:t>
      </w:r>
      <w:proofErr w:type="spellEnd"/>
      <w:r w:rsidRPr="0064036D">
        <w:rPr>
          <w:rFonts w:ascii="Courier New" w:eastAsia="Times New Roman" w:hAnsi="Courier New" w:cs="Courier New"/>
          <w:color w:val="A6E22E"/>
          <w:sz w:val="20"/>
          <w:szCs w:val="20"/>
          <w:shd w:val="clear" w:color="auto" w:fill="272822"/>
          <w:lang w:val="en-US" w:eastAsia="es-MX"/>
        </w:rPr>
        <w:t>}`</w:t>
      </w: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data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w:t>
      </w:r>
      <w:proofErr w:type="spellStart"/>
      <w:r w:rsidRPr="0064036D">
        <w:rPr>
          <w:rFonts w:ascii="Courier New" w:eastAsia="Times New Roman" w:hAnsi="Courier New" w:cs="Courier New"/>
          <w:color w:val="DDDDDD"/>
          <w:sz w:val="20"/>
          <w:szCs w:val="20"/>
          <w:shd w:val="clear" w:color="auto" w:fill="272822"/>
          <w:lang w:val="en-US" w:eastAsia="es-MX"/>
        </w:rPr>
        <w:t>request.json</w:t>
      </w:r>
      <w:proofErr w:type="spellEnd"/>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gramStart"/>
      <w:r w:rsidRPr="0064036D">
        <w:rPr>
          <w:rFonts w:ascii="Courier New" w:eastAsia="Times New Roman" w:hAnsi="Courier New" w:cs="Courier New"/>
          <w:b/>
          <w:bCs/>
          <w:color w:val="F92672"/>
          <w:sz w:val="20"/>
          <w:szCs w:val="20"/>
          <w:shd w:val="clear" w:color="auto" w:fill="272822"/>
          <w:lang w:val="en-US" w:eastAsia="es-MX"/>
        </w:rPr>
        <w:t>if</w:t>
      </w:r>
      <w:r w:rsidRPr="0064036D">
        <w:rPr>
          <w:rFonts w:ascii="Courier New" w:eastAsia="Times New Roman" w:hAnsi="Courier New" w:cs="Courier New"/>
          <w:color w:val="DDDDDD"/>
          <w:sz w:val="20"/>
          <w:szCs w:val="20"/>
          <w:shd w:val="clear" w:color="auto" w:fill="272822"/>
          <w:lang w:val="en-US" w:eastAsia="es-MX"/>
        </w:rPr>
        <w:t>(</w:t>
      </w:r>
      <w:proofErr w:type="gramEnd"/>
      <w:r w:rsidRPr="0064036D">
        <w:rPr>
          <w:rFonts w:ascii="Courier New" w:eastAsia="Times New Roman" w:hAnsi="Courier New" w:cs="Courier New"/>
          <w:color w:val="DDDDDD"/>
          <w:sz w:val="20"/>
          <w:szCs w:val="20"/>
          <w:shd w:val="clear" w:color="auto" w:fill="272822"/>
          <w:lang w:val="en-US" w:eastAsia="es-MX"/>
        </w:rPr>
        <w:t xml:space="preserve"> ! </w:t>
      </w:r>
      <w:proofErr w:type="spellStart"/>
      <w:r w:rsidRPr="0064036D">
        <w:rPr>
          <w:rFonts w:ascii="Courier New" w:eastAsia="Times New Roman" w:hAnsi="Courier New" w:cs="Courier New"/>
          <w:color w:val="DDDDDD"/>
          <w:sz w:val="20"/>
          <w:szCs w:val="20"/>
          <w:shd w:val="clear" w:color="auto" w:fill="272822"/>
          <w:lang w:val="en-US" w:eastAsia="es-MX"/>
        </w:rPr>
        <w:t>data.meals</w:t>
      </w:r>
      <w:proofErr w:type="spellEnd"/>
      <w:r w:rsidRPr="0064036D">
        <w:rPr>
          <w:rFonts w:ascii="Courier New" w:eastAsia="Times New Roman" w:hAnsi="Courier New" w:cs="Courier New"/>
          <w:color w:val="DDDDDD"/>
          <w:sz w:val="20"/>
          <w:szCs w:val="20"/>
          <w:shd w:val="clear" w:color="auto" w:fill="272822"/>
          <w:lang w:val="en-US" w:eastAsia="es-MX"/>
        </w:rPr>
        <w:t xml:space="preserve"> ) </w:t>
      </w:r>
      <w:proofErr w:type="spellStart"/>
      <w:r w:rsidRPr="0064036D">
        <w:rPr>
          <w:rFonts w:ascii="Courier New" w:eastAsia="Times New Roman" w:hAnsi="Courier New" w:cs="Courier New"/>
          <w:b/>
          <w:bCs/>
          <w:color w:val="F92672"/>
          <w:sz w:val="20"/>
          <w:szCs w:val="20"/>
          <w:shd w:val="clear" w:color="auto" w:fill="272822"/>
          <w:lang w:val="en-US" w:eastAsia="es-MX"/>
        </w:rPr>
        <w:t>returnnull</w:t>
      </w:r>
      <w:proofErr w:type="spellEnd"/>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recipe = </w:t>
      </w:r>
      <w:proofErr w:type="spellStart"/>
      <w:r w:rsidRPr="0064036D">
        <w:rPr>
          <w:rFonts w:ascii="Courier New" w:eastAsia="Times New Roman" w:hAnsi="Courier New" w:cs="Courier New"/>
          <w:color w:val="DDDDDD"/>
          <w:sz w:val="20"/>
          <w:szCs w:val="20"/>
          <w:shd w:val="clear" w:color="auto" w:fill="272822"/>
          <w:lang w:val="en-US" w:eastAsia="es-MX"/>
        </w:rPr>
        <w:t>normalizeMeal</w:t>
      </w:r>
      <w:proofErr w:type="spellEnd"/>
      <w:r w:rsidRPr="0064036D">
        <w:rPr>
          <w:rFonts w:ascii="Courier New" w:eastAsia="Times New Roman" w:hAnsi="Courier New" w:cs="Courier New"/>
          <w:color w:val="DDDDDD"/>
          <w:sz w:val="20"/>
          <w:szCs w:val="20"/>
          <w:shd w:val="clear" w:color="auto" w:fill="272822"/>
          <w:lang w:val="en-US" w:eastAsia="es-MX"/>
        </w:rPr>
        <w:t>(</w:t>
      </w:r>
      <w:proofErr w:type="spellStart"/>
      <w:r w:rsidRPr="0064036D">
        <w:rPr>
          <w:rFonts w:ascii="Courier New" w:eastAsia="Times New Roman" w:hAnsi="Courier New" w:cs="Courier New"/>
          <w:color w:val="DDDDDD"/>
          <w:sz w:val="20"/>
          <w:szCs w:val="20"/>
          <w:shd w:val="clear" w:color="auto" w:fill="272822"/>
          <w:lang w:val="en-US" w:eastAsia="es-MX"/>
        </w:rPr>
        <w:t>data.meals.shift</w:t>
      </w:r>
      <w:proofErr w:type="spellEnd"/>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s-MX"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s-MX" w:eastAsia="es-MX"/>
        </w:rPr>
        <w:t>return</w:t>
      </w:r>
      <w:proofErr w:type="spellEnd"/>
      <w:proofErr w:type="gramEnd"/>
      <w:r w:rsidRPr="0064036D">
        <w:rPr>
          <w:rFonts w:ascii="Courier New" w:eastAsia="Times New Roman" w:hAnsi="Courier New" w:cs="Courier New"/>
          <w:color w:val="DDDDDD"/>
          <w:sz w:val="20"/>
          <w:szCs w:val="20"/>
          <w:shd w:val="clear" w:color="auto" w:fill="272822"/>
          <w:lang w:val="es-MX" w:eastAsia="es-MX"/>
        </w:rPr>
        <w:t xml:space="preserve"> </w:t>
      </w:r>
      <w:proofErr w:type="spellStart"/>
      <w:r w:rsidRPr="0064036D">
        <w:rPr>
          <w:rFonts w:ascii="Courier New" w:eastAsia="Times New Roman" w:hAnsi="Courier New" w:cs="Courier New"/>
          <w:color w:val="DDDDDD"/>
          <w:sz w:val="20"/>
          <w:szCs w:val="20"/>
          <w:shd w:val="clear" w:color="auto" w:fill="272822"/>
          <w:lang w:val="es-MX" w:eastAsia="es-MX"/>
        </w:rPr>
        <w:t>recipe</w:t>
      </w:r>
      <w:proofErr w:type="spellEnd"/>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273B47"/>
          <w:sz w:val="24"/>
          <w:szCs w:val="24"/>
          <w:lang w:val="es-MX" w:eastAsia="es-MX"/>
        </w:rPr>
      </w:pPr>
      <w:r w:rsidRPr="0064036D">
        <w:rPr>
          <w:rFonts w:ascii="Courier New" w:eastAsia="Times New Roman" w:hAnsi="Courier New" w:cs="Courier New"/>
          <w:color w:val="DDDDDD"/>
          <w:sz w:val="20"/>
          <w:szCs w:val="20"/>
          <w:shd w:val="clear" w:color="auto" w:fill="272822"/>
          <w:lang w:val="es-MX" w:eastAsia="es-MX"/>
        </w:rPr>
        <w:t>}</w:t>
      </w:r>
    </w:p>
    <w:p w:rsidR="0064036D" w:rsidRDefault="0064036D"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213D74" w:rsidRDefault="00213D7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213D74" w:rsidRPr="00A26540" w:rsidRDefault="00213D74" w:rsidP="00213D74">
      <w:pPr>
        <w:pStyle w:val="Ttulo1"/>
        <w:rPr>
          <w:lang w:val="es-MX"/>
        </w:rPr>
      </w:pPr>
      <w:r w:rsidRPr="00213D74">
        <w:rPr>
          <w:lang w:val="es-MX"/>
        </w:rPr>
        <w:t>Google Lighthouse</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r w:rsidRPr="00213D74">
        <w:rPr>
          <w:rFonts w:ascii="Arial" w:hAnsi="Arial" w:cs="Arial"/>
          <w:color w:val="273B47"/>
          <w:sz w:val="20"/>
          <w:szCs w:val="20"/>
        </w:rPr>
        <w:t xml:space="preserve">Es una herramienta oficial de Google que viene con </w:t>
      </w:r>
      <w:proofErr w:type="spellStart"/>
      <w:r w:rsidRPr="00213D74">
        <w:rPr>
          <w:rFonts w:ascii="Arial" w:hAnsi="Arial" w:cs="Arial"/>
          <w:color w:val="273B47"/>
          <w:sz w:val="20"/>
          <w:szCs w:val="20"/>
        </w:rPr>
        <w:t>Chrome</w:t>
      </w:r>
      <w:proofErr w:type="spellEnd"/>
      <w:r w:rsidRPr="00213D74">
        <w:rPr>
          <w:rFonts w:ascii="Arial" w:hAnsi="Arial" w:cs="Arial"/>
          <w:color w:val="273B47"/>
          <w:sz w:val="20"/>
          <w:szCs w:val="20"/>
        </w:rPr>
        <w:t>, con la cual podemos hacer un diagnóstico a una Web App. Estos diagnósticos se centran en Performance y Accesibilidad, pero también tiene una herramienta para diagnosticar si nuestra Web App se considera una PWA o no y que pasos debemos de tomar para que lo sea.</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213D74">
        <w:rPr>
          <w:rFonts w:ascii="Arial" w:hAnsi="Arial" w:cs="Arial"/>
          <w:color w:val="273B47"/>
          <w:sz w:val="20"/>
          <w:szCs w:val="20"/>
        </w:rPr>
        <w:t>Lighthouse</w:t>
      </w:r>
      <w:proofErr w:type="spellEnd"/>
      <w:r w:rsidRPr="00213D74">
        <w:rPr>
          <w:rFonts w:ascii="Arial" w:hAnsi="Arial" w:cs="Arial"/>
          <w:color w:val="273B47"/>
          <w:sz w:val="20"/>
          <w:szCs w:val="20"/>
        </w:rPr>
        <w:t xml:space="preserve"> no sustituye hacer pruebas con un dispositivo móvil real, siempre realiza pruebas en un dispositivo móvil.</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r w:rsidRPr="00213D74">
        <w:rPr>
          <w:rFonts w:ascii="Arial" w:hAnsi="Arial" w:cs="Arial"/>
          <w:color w:val="273B47"/>
          <w:sz w:val="20"/>
          <w:szCs w:val="20"/>
        </w:rPr>
        <w:lastRenderedPageBreak/>
        <w:t xml:space="preserve">El diagnostico de Performance nos muestra dos de los conceptos más importantes en performance: </w:t>
      </w:r>
      <w:proofErr w:type="spellStart"/>
      <w:r w:rsidRPr="00213D74">
        <w:rPr>
          <w:rFonts w:ascii="Arial" w:hAnsi="Arial" w:cs="Arial"/>
          <w:color w:val="273B47"/>
          <w:sz w:val="20"/>
          <w:szCs w:val="20"/>
        </w:rPr>
        <w:t>First</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meaningful</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Paint</w:t>
      </w:r>
      <w:proofErr w:type="spellEnd"/>
      <w:r w:rsidRPr="00213D74">
        <w:rPr>
          <w:rFonts w:ascii="Arial" w:hAnsi="Arial" w:cs="Arial"/>
          <w:color w:val="273B47"/>
          <w:sz w:val="20"/>
          <w:szCs w:val="20"/>
        </w:rPr>
        <w:t xml:space="preserve"> y </w:t>
      </w:r>
      <w:proofErr w:type="spellStart"/>
      <w:r w:rsidRPr="00213D74">
        <w:rPr>
          <w:rFonts w:ascii="Arial" w:hAnsi="Arial" w:cs="Arial"/>
          <w:color w:val="273B47"/>
          <w:sz w:val="20"/>
          <w:szCs w:val="20"/>
        </w:rPr>
        <w:t>First</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interactive</w:t>
      </w:r>
      <w:proofErr w:type="spellEnd"/>
      <w:r w:rsidRPr="00213D74">
        <w:rPr>
          <w:rFonts w:ascii="Arial" w:hAnsi="Arial" w:cs="Arial"/>
          <w:color w:val="273B47"/>
          <w:sz w:val="20"/>
          <w:szCs w:val="20"/>
        </w:rPr>
        <w:t>.</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EF476C">
        <w:rPr>
          <w:rFonts w:ascii="Arial" w:hAnsi="Arial" w:cs="Arial"/>
          <w:b/>
          <w:color w:val="273B47"/>
          <w:sz w:val="20"/>
          <w:szCs w:val="20"/>
        </w:rPr>
        <w:t>First</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meaningful</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Paint</w:t>
      </w:r>
      <w:proofErr w:type="spellEnd"/>
      <w:r w:rsidRPr="00213D74">
        <w:rPr>
          <w:rFonts w:ascii="Arial" w:hAnsi="Arial" w:cs="Arial"/>
          <w:color w:val="273B47"/>
          <w:sz w:val="20"/>
          <w:szCs w:val="20"/>
        </w:rPr>
        <w:t xml:space="preserve"> o primer pintado significativo, esto señala cuanto tiempo tardo el navegador en </w:t>
      </w:r>
      <w:proofErr w:type="spellStart"/>
      <w:r w:rsidRPr="00213D74">
        <w:rPr>
          <w:rFonts w:ascii="Arial" w:hAnsi="Arial" w:cs="Arial"/>
          <w:color w:val="273B47"/>
          <w:sz w:val="20"/>
          <w:szCs w:val="20"/>
        </w:rPr>
        <w:t>renderizar</w:t>
      </w:r>
      <w:proofErr w:type="spellEnd"/>
      <w:r w:rsidRPr="00213D74">
        <w:rPr>
          <w:rFonts w:ascii="Arial" w:hAnsi="Arial" w:cs="Arial"/>
          <w:color w:val="273B47"/>
          <w:sz w:val="20"/>
          <w:szCs w:val="20"/>
        </w:rPr>
        <w:t xml:space="preserve"> la aplicación de una forma que tenga sentido. Generalmente queremos que este situado entre 1 y 2 segundos.</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EF476C">
        <w:rPr>
          <w:rFonts w:ascii="Arial" w:hAnsi="Arial" w:cs="Arial"/>
          <w:b/>
          <w:color w:val="273B47"/>
          <w:sz w:val="20"/>
          <w:szCs w:val="20"/>
        </w:rPr>
        <w:t>First</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interactive</w:t>
      </w:r>
      <w:proofErr w:type="spellEnd"/>
      <w:r w:rsidRPr="00213D74">
        <w:rPr>
          <w:rFonts w:ascii="Arial" w:hAnsi="Arial" w:cs="Arial"/>
          <w:color w:val="273B47"/>
          <w:sz w:val="20"/>
          <w:szCs w:val="20"/>
        </w:rPr>
        <w:t xml:space="preserve"> o primera interacción, señala el tiempo cuando ya se cargó </w:t>
      </w:r>
      <w:proofErr w:type="spellStart"/>
      <w:r w:rsidRPr="00213D74">
        <w:rPr>
          <w:rFonts w:ascii="Arial" w:hAnsi="Arial" w:cs="Arial"/>
          <w:color w:val="273B47"/>
          <w:sz w:val="20"/>
          <w:szCs w:val="20"/>
        </w:rPr>
        <w:t>React</w:t>
      </w:r>
      <w:proofErr w:type="spellEnd"/>
      <w:r w:rsidRPr="00213D74">
        <w:rPr>
          <w:rFonts w:ascii="Arial" w:hAnsi="Arial" w:cs="Arial"/>
          <w:color w:val="273B47"/>
          <w:sz w:val="20"/>
          <w:szCs w:val="20"/>
        </w:rPr>
        <w:t>, inicializo la aplicación y que podamos correr comandos dentro de la aplicación.</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r w:rsidRPr="00213D74">
        <w:rPr>
          <w:rFonts w:ascii="Arial" w:hAnsi="Arial" w:cs="Arial"/>
          <w:color w:val="273B47"/>
          <w:sz w:val="20"/>
          <w:szCs w:val="20"/>
        </w:rPr>
        <w:t>¿Cómo bajamos estos tiempos?</w:t>
      </w:r>
    </w:p>
    <w:p w:rsidR="00213D74" w:rsidRPr="00213D74" w:rsidRDefault="00213D74" w:rsidP="00213D74">
      <w:pPr>
        <w:pStyle w:val="NormalWeb"/>
        <w:shd w:val="clear" w:color="auto" w:fill="FFFFFF"/>
        <w:spacing w:before="0" w:beforeAutospacing="0" w:after="0" w:afterAutospacing="0"/>
        <w:jc w:val="both"/>
        <w:rPr>
          <w:rFonts w:ascii="Arial" w:hAnsi="Arial" w:cs="Arial"/>
          <w:color w:val="273B47"/>
          <w:sz w:val="20"/>
          <w:szCs w:val="20"/>
        </w:rPr>
      </w:pPr>
      <w:r w:rsidRPr="00213D74">
        <w:rPr>
          <w:rFonts w:ascii="Arial" w:hAnsi="Arial" w:cs="Arial"/>
          <w:color w:val="273B47"/>
          <w:sz w:val="20"/>
          <w:szCs w:val="20"/>
        </w:rPr>
        <w:t xml:space="preserve">Para bajar el Time </w:t>
      </w:r>
      <w:proofErr w:type="spellStart"/>
      <w:r w:rsidRPr="00213D74">
        <w:rPr>
          <w:rFonts w:ascii="Arial" w:hAnsi="Arial" w:cs="Arial"/>
          <w:color w:val="273B47"/>
          <w:sz w:val="20"/>
          <w:szCs w:val="20"/>
        </w:rPr>
        <w:t>To</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First</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Meaningful</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Paint</w:t>
      </w:r>
      <w:proofErr w:type="spellEnd"/>
      <w:r w:rsidRPr="00213D74">
        <w:rPr>
          <w:rFonts w:ascii="Arial" w:hAnsi="Arial" w:cs="Arial"/>
          <w:color w:val="273B47"/>
          <w:sz w:val="20"/>
          <w:szCs w:val="20"/>
        </w:rPr>
        <w:t xml:space="preserve"> podemos hacer Server </w:t>
      </w:r>
      <w:proofErr w:type="spellStart"/>
      <w:r w:rsidRPr="00213D74">
        <w:rPr>
          <w:rFonts w:ascii="Arial" w:hAnsi="Arial" w:cs="Arial"/>
          <w:color w:val="273B47"/>
          <w:sz w:val="20"/>
          <w:szCs w:val="20"/>
        </w:rPr>
        <w:t>Side</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Rendering</w:t>
      </w:r>
      <w:proofErr w:type="spellEnd"/>
      <w:r w:rsidRPr="00213D74">
        <w:rPr>
          <w:rFonts w:ascii="Arial" w:hAnsi="Arial" w:cs="Arial"/>
          <w:color w:val="273B47"/>
          <w:sz w:val="20"/>
          <w:szCs w:val="20"/>
        </w:rPr>
        <w:t>, reducir el tamaño de nuestro HTML y CSS o simplemente teniendo servidores más rápidos.</w:t>
      </w:r>
      <w:r w:rsidRPr="00213D74">
        <w:rPr>
          <w:rFonts w:ascii="Arial" w:hAnsi="Arial" w:cs="Arial"/>
          <w:color w:val="273B47"/>
          <w:sz w:val="20"/>
          <w:szCs w:val="20"/>
        </w:rPr>
        <w:br/>
        <w:t xml:space="preserve">El </w:t>
      </w:r>
      <w:r w:rsidRPr="00EF476C">
        <w:rPr>
          <w:rFonts w:ascii="Arial" w:hAnsi="Arial" w:cs="Arial"/>
          <w:b/>
          <w:color w:val="273B47"/>
          <w:sz w:val="20"/>
          <w:szCs w:val="20"/>
        </w:rPr>
        <w:t xml:space="preserve">Time </w:t>
      </w:r>
      <w:proofErr w:type="spellStart"/>
      <w:r w:rsidRPr="00EF476C">
        <w:rPr>
          <w:rFonts w:ascii="Arial" w:hAnsi="Arial" w:cs="Arial"/>
          <w:b/>
          <w:color w:val="273B47"/>
          <w:sz w:val="20"/>
          <w:szCs w:val="20"/>
        </w:rPr>
        <w:t>To</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Interactive</w:t>
      </w:r>
      <w:proofErr w:type="spellEnd"/>
      <w:r w:rsidRPr="00213D74">
        <w:rPr>
          <w:rFonts w:ascii="Arial" w:hAnsi="Arial" w:cs="Arial"/>
          <w:color w:val="273B47"/>
          <w:sz w:val="20"/>
          <w:szCs w:val="20"/>
        </w:rPr>
        <w:t xml:space="preserve"> tiene mucho que ver con el </w:t>
      </w:r>
      <w:proofErr w:type="spellStart"/>
      <w:r w:rsidRPr="00213D74">
        <w:rPr>
          <w:rFonts w:ascii="Arial" w:hAnsi="Arial" w:cs="Arial"/>
          <w:color w:val="273B47"/>
          <w:sz w:val="20"/>
          <w:szCs w:val="20"/>
        </w:rPr>
        <w:t>framework</w:t>
      </w:r>
      <w:proofErr w:type="spellEnd"/>
      <w:r w:rsidRPr="00213D74">
        <w:rPr>
          <w:rFonts w:ascii="Arial" w:hAnsi="Arial" w:cs="Arial"/>
          <w:color w:val="273B47"/>
          <w:sz w:val="20"/>
          <w:szCs w:val="20"/>
        </w:rPr>
        <w:t xml:space="preserve"> que estemos utilizando, usualmente queremos que tarde menos de 5 segundos.</w:t>
      </w:r>
    </w:p>
    <w:p w:rsidR="00213D74" w:rsidRDefault="00EF476C"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EF476C">
        <w:rPr>
          <w:rFonts w:ascii="Arial" w:eastAsia="Times New Roman" w:hAnsi="Arial" w:cs="Arial"/>
          <w:noProof/>
          <w:color w:val="4A4A4A"/>
          <w:sz w:val="20"/>
          <w:szCs w:val="24"/>
          <w:lang w:val="es-MX" w:eastAsia="es-MX"/>
        </w:rPr>
        <w:drawing>
          <wp:inline distT="0" distB="0" distL="0" distR="0" wp14:anchorId="1C381CAF" wp14:editId="3394455A">
            <wp:extent cx="5732145" cy="3057525"/>
            <wp:effectExtent l="0" t="0" r="190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057525"/>
                    </a:xfrm>
                    <a:prstGeom prst="rect">
                      <a:avLst/>
                    </a:prstGeom>
                  </pic:spPr>
                </pic:pic>
              </a:graphicData>
            </a:graphic>
          </wp:inline>
        </w:drawing>
      </w: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E80A34" w:rsidRPr="00A26540" w:rsidRDefault="00E80A34" w:rsidP="00E80A34">
      <w:pPr>
        <w:pStyle w:val="Ttulo1"/>
        <w:rPr>
          <w:lang w:val="es-MX"/>
        </w:rPr>
      </w:pPr>
      <w:r w:rsidRPr="00E80A34">
        <w:rPr>
          <w:lang w:val="es-MX"/>
        </w:rPr>
        <w:t>Creando un Web Manifest</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En esta clase vamos a ver cómo implementar la funcionalidad de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w:t>
      </w:r>
    </w:p>
    <w:p w:rsidR="00E80A34" w:rsidRPr="00E80A34" w:rsidRDefault="00E80A34" w:rsidP="00E80A34">
      <w:pPr>
        <w:pStyle w:val="NormalWeb"/>
        <w:shd w:val="clear" w:color="auto" w:fill="FFFFFF"/>
        <w:spacing w:before="0" w:beforeAutospacing="0" w:after="0" w:afterAutospacing="0"/>
        <w:rPr>
          <w:rFonts w:ascii="Arial" w:hAnsi="Arial" w:cs="Arial"/>
          <w:color w:val="273B47"/>
          <w:sz w:val="20"/>
          <w:szCs w:val="20"/>
        </w:rPr>
      </w:pPr>
      <w:r w:rsidRPr="00E80A34">
        <w:rPr>
          <w:rStyle w:val="Textoennegrita"/>
          <w:rFonts w:ascii="Arial" w:eastAsiaTheme="majorEastAsia" w:hAnsi="Arial" w:cs="Arial"/>
          <w:color w:val="273B47"/>
          <w:sz w:val="20"/>
          <w:szCs w:val="20"/>
        </w:rPr>
        <w:t>Nota IMPORTANTE:</w:t>
      </w:r>
    </w:p>
    <w:p w:rsidR="00E80A34" w:rsidRPr="00E80A34" w:rsidRDefault="00E80A34" w:rsidP="00E80A34">
      <w:pPr>
        <w:pStyle w:val="NormalWeb"/>
        <w:shd w:val="clear" w:color="auto" w:fill="FFFFFF"/>
        <w:spacing w:before="0" w:beforeAutospacing="0" w:after="0" w:afterAutospacing="0"/>
        <w:rPr>
          <w:rFonts w:ascii="Arial" w:hAnsi="Arial" w:cs="Arial"/>
          <w:color w:val="273B47"/>
          <w:sz w:val="20"/>
          <w:szCs w:val="20"/>
        </w:rPr>
      </w:pPr>
      <w:r w:rsidRPr="00E80A34">
        <w:rPr>
          <w:rFonts w:ascii="Arial" w:hAnsi="Arial" w:cs="Arial"/>
          <w:color w:val="273B47"/>
          <w:sz w:val="20"/>
          <w:szCs w:val="20"/>
        </w:rPr>
        <w:t xml:space="preserve">Al momento de crear este curso </w:t>
      </w:r>
      <w:proofErr w:type="spellStart"/>
      <w:r w:rsidRPr="00E80A34">
        <w:rPr>
          <w:rFonts w:ascii="Arial" w:hAnsi="Arial" w:cs="Arial"/>
          <w:color w:val="273B47"/>
          <w:sz w:val="20"/>
          <w:szCs w:val="20"/>
        </w:rPr>
        <w:t>esta</w:t>
      </w:r>
      <w:proofErr w:type="spellEnd"/>
      <w:r w:rsidRPr="00E80A34">
        <w:rPr>
          <w:rFonts w:ascii="Arial" w:hAnsi="Arial" w:cs="Arial"/>
          <w:color w:val="273B47"/>
          <w:sz w:val="20"/>
          <w:szCs w:val="20"/>
        </w:rPr>
        <w:t xml:space="preserve"> saliendo </w:t>
      </w:r>
      <w:proofErr w:type="spellStart"/>
      <w:r w:rsidRPr="00E80A34">
        <w:rPr>
          <w:rFonts w:ascii="Arial" w:hAnsi="Arial" w:cs="Arial"/>
          <w:color w:val="273B47"/>
          <w:sz w:val="20"/>
          <w:szCs w:val="20"/>
        </w:rPr>
        <w:t>Chrome</w:t>
      </w:r>
      <w:proofErr w:type="spellEnd"/>
      <w:r w:rsidRPr="00E80A34">
        <w:rPr>
          <w:rFonts w:ascii="Arial" w:hAnsi="Arial" w:cs="Arial"/>
          <w:color w:val="273B47"/>
          <w:sz w:val="20"/>
          <w:szCs w:val="20"/>
        </w:rPr>
        <w:t xml:space="preserve"> 68, dicha versión va a cambiar el comportamiento del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sutilmente.</w:t>
      </w:r>
      <w:r w:rsidRPr="00E80A34">
        <w:rPr>
          <w:rFonts w:ascii="Arial" w:hAnsi="Arial" w:cs="Arial"/>
          <w:color w:val="273B47"/>
          <w:sz w:val="20"/>
          <w:szCs w:val="20"/>
        </w:rPr>
        <w:br/>
      </w:r>
      <w:proofErr w:type="spellStart"/>
      <w:proofErr w:type="gramStart"/>
      <w:r w:rsidRPr="00E80A34">
        <w:rPr>
          <w:rFonts w:ascii="Arial" w:hAnsi="Arial" w:cs="Arial"/>
          <w:color w:val="273B47"/>
          <w:sz w:val="20"/>
          <w:szCs w:val="20"/>
        </w:rPr>
        <w:t>create-react-app</w:t>
      </w:r>
      <w:proofErr w:type="spellEnd"/>
      <w:proofErr w:type="gramEnd"/>
      <w:r w:rsidRPr="00E80A34">
        <w:rPr>
          <w:rFonts w:ascii="Arial" w:hAnsi="Arial" w:cs="Arial"/>
          <w:color w:val="273B47"/>
          <w:sz w:val="20"/>
          <w:szCs w:val="20"/>
        </w:rPr>
        <w:t xml:space="preserve"> nos da un Web </w:t>
      </w:r>
      <w:proofErr w:type="spellStart"/>
      <w:r w:rsidRPr="00E80A34">
        <w:rPr>
          <w:rFonts w:ascii="Arial" w:hAnsi="Arial" w:cs="Arial"/>
          <w:color w:val="273B47"/>
          <w:sz w:val="20"/>
          <w:szCs w:val="20"/>
        </w:rPr>
        <w:t>Manifest</w:t>
      </w:r>
      <w:proofErr w:type="spellEnd"/>
      <w:r w:rsidRPr="00E80A34">
        <w:rPr>
          <w:rFonts w:ascii="Arial" w:hAnsi="Arial" w:cs="Arial"/>
          <w:color w:val="273B47"/>
          <w:sz w:val="20"/>
          <w:szCs w:val="20"/>
        </w:rPr>
        <w:t xml:space="preserve"> pre armado el cual debemos configurar. Todo lo que tiene que ver con nuestro Web </w:t>
      </w:r>
      <w:proofErr w:type="spellStart"/>
      <w:r w:rsidRPr="00E80A34">
        <w:rPr>
          <w:rFonts w:ascii="Arial" w:hAnsi="Arial" w:cs="Arial"/>
          <w:color w:val="273B47"/>
          <w:sz w:val="20"/>
          <w:szCs w:val="20"/>
        </w:rPr>
        <w:t>Manifest</w:t>
      </w:r>
      <w:proofErr w:type="spellEnd"/>
      <w:r w:rsidRPr="00E80A34">
        <w:rPr>
          <w:rFonts w:ascii="Arial" w:hAnsi="Arial" w:cs="Arial"/>
          <w:color w:val="273B47"/>
          <w:sz w:val="20"/>
          <w:szCs w:val="20"/>
        </w:rPr>
        <w:t xml:space="preserve"> está dentro de los archivos index.html y </w:t>
      </w:r>
      <w:proofErr w:type="spellStart"/>
      <w:r w:rsidRPr="00E80A34">
        <w:rPr>
          <w:rFonts w:ascii="Arial" w:hAnsi="Arial" w:cs="Arial"/>
          <w:color w:val="273B47"/>
          <w:sz w:val="20"/>
          <w:szCs w:val="20"/>
        </w:rPr>
        <w:t>manifest.json</w:t>
      </w:r>
      <w:proofErr w:type="spellEnd"/>
      <w:r w:rsidRPr="00E80A34">
        <w:rPr>
          <w:rFonts w:ascii="Arial" w:hAnsi="Arial" w:cs="Arial"/>
          <w:color w:val="273B47"/>
          <w:sz w:val="20"/>
          <w:szCs w:val="20"/>
        </w:rPr>
        <w:t xml:space="preserve"> de la carpeta </w:t>
      </w:r>
      <w:proofErr w:type="spellStart"/>
      <w:r w:rsidRPr="00E80A34">
        <w:rPr>
          <w:rFonts w:ascii="Arial" w:hAnsi="Arial" w:cs="Arial"/>
          <w:color w:val="273B47"/>
          <w:sz w:val="20"/>
          <w:szCs w:val="20"/>
        </w:rPr>
        <w:t>public</w:t>
      </w:r>
      <w:proofErr w:type="spellEnd"/>
      <w:r w:rsidRPr="00E80A34">
        <w:rPr>
          <w:rFonts w:ascii="Arial" w:hAnsi="Arial" w:cs="Arial"/>
          <w:color w:val="273B47"/>
          <w:sz w:val="20"/>
          <w:szCs w:val="20"/>
        </w:rPr>
        <w:t xml:space="preserve"> de nuestro proyecto.</w:t>
      </w:r>
    </w:p>
    <w:p w:rsidR="00E80A34" w:rsidRPr="00E80A34" w:rsidRDefault="00E80A34" w:rsidP="00E80A34">
      <w:pPr>
        <w:pStyle w:val="NormalWeb"/>
        <w:shd w:val="clear" w:color="auto" w:fill="FFFFFF"/>
        <w:spacing w:before="0" w:beforeAutospacing="0" w:after="0" w:afterAutospacing="0"/>
        <w:rPr>
          <w:rFonts w:ascii="Arial" w:hAnsi="Arial" w:cs="Arial"/>
          <w:color w:val="273B47"/>
          <w:sz w:val="20"/>
          <w:szCs w:val="20"/>
        </w:rPr>
      </w:pPr>
      <w:r w:rsidRPr="00E80A34">
        <w:rPr>
          <w:rFonts w:ascii="Arial" w:hAnsi="Arial" w:cs="Arial"/>
          <w:color w:val="273B47"/>
          <w:sz w:val="20"/>
          <w:szCs w:val="20"/>
        </w:rPr>
        <w:t xml:space="preserve">Por el momento vamos a trabajar dentro del archivo </w:t>
      </w:r>
      <w:proofErr w:type="spellStart"/>
      <w:r w:rsidRPr="00E80A34">
        <w:rPr>
          <w:rFonts w:ascii="Arial" w:hAnsi="Arial" w:cs="Arial"/>
          <w:color w:val="273B47"/>
          <w:sz w:val="20"/>
          <w:szCs w:val="20"/>
        </w:rPr>
        <w:t>manifest.json</w:t>
      </w:r>
      <w:proofErr w:type="spellEnd"/>
      <w:r w:rsidRPr="00E80A34">
        <w:rPr>
          <w:rFonts w:ascii="Arial" w:hAnsi="Arial" w:cs="Arial"/>
          <w:color w:val="273B47"/>
          <w:sz w:val="20"/>
          <w:szCs w:val="20"/>
        </w:rPr>
        <w:t>, en el podemos ver varios atributos, los cuales son:</w:t>
      </w:r>
      <w:r w:rsidRPr="00E80A34">
        <w:rPr>
          <w:rFonts w:ascii="Arial" w:hAnsi="Arial" w:cs="Arial"/>
          <w:color w:val="273B47"/>
          <w:sz w:val="20"/>
          <w:szCs w:val="20"/>
        </w:rPr>
        <w:br/>
        <w:t xml:space="preserve">• </w:t>
      </w:r>
      <w:proofErr w:type="spellStart"/>
      <w:r w:rsidRPr="00E80A34">
        <w:rPr>
          <w:rFonts w:ascii="Arial" w:hAnsi="Arial" w:cs="Arial"/>
          <w:color w:val="273B47"/>
          <w:sz w:val="20"/>
          <w:szCs w:val="20"/>
        </w:rPr>
        <w:t>short_name</w:t>
      </w:r>
      <w:proofErr w:type="spellEnd"/>
      <w:r w:rsidRPr="00E80A34">
        <w:rPr>
          <w:rFonts w:ascii="Arial" w:hAnsi="Arial" w:cs="Arial"/>
          <w:color w:val="273B47"/>
          <w:sz w:val="20"/>
          <w:szCs w:val="20"/>
        </w:rPr>
        <w:t xml:space="preserve">: Es el nombre que se utiliza en la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w:t>
      </w:r>
      <w:r w:rsidRPr="00E80A34">
        <w:rPr>
          <w:rFonts w:ascii="Arial" w:hAnsi="Arial" w:cs="Arial"/>
          <w:color w:val="273B47"/>
          <w:sz w:val="20"/>
          <w:szCs w:val="20"/>
        </w:rPr>
        <w:br/>
        <w:t xml:space="preserve">• </w:t>
      </w:r>
      <w:proofErr w:type="spellStart"/>
      <w:proofErr w:type="gramStart"/>
      <w:r w:rsidRPr="00E80A34">
        <w:rPr>
          <w:rFonts w:ascii="Arial" w:hAnsi="Arial" w:cs="Arial"/>
          <w:color w:val="273B47"/>
          <w:sz w:val="20"/>
          <w:szCs w:val="20"/>
        </w:rPr>
        <w:t>name</w:t>
      </w:r>
      <w:proofErr w:type="spellEnd"/>
      <w:proofErr w:type="gramEnd"/>
      <w:r w:rsidRPr="00E80A34">
        <w:rPr>
          <w:rFonts w:ascii="Arial" w:hAnsi="Arial" w:cs="Arial"/>
          <w:color w:val="273B47"/>
          <w:sz w:val="20"/>
          <w:szCs w:val="20"/>
        </w:rPr>
        <w:t>: Es el nombre de nuestra aplicación.</w:t>
      </w:r>
      <w:r w:rsidRPr="00E80A34">
        <w:rPr>
          <w:rFonts w:ascii="Arial" w:hAnsi="Arial" w:cs="Arial"/>
          <w:color w:val="273B47"/>
          <w:sz w:val="20"/>
          <w:szCs w:val="20"/>
        </w:rPr>
        <w:br/>
        <w:t xml:space="preserve">• </w:t>
      </w:r>
      <w:proofErr w:type="spellStart"/>
      <w:proofErr w:type="gramStart"/>
      <w:r w:rsidRPr="00E80A34">
        <w:rPr>
          <w:rFonts w:ascii="Arial" w:hAnsi="Arial" w:cs="Arial"/>
          <w:color w:val="273B47"/>
          <w:sz w:val="20"/>
          <w:szCs w:val="20"/>
        </w:rPr>
        <w:t>icons</w:t>
      </w:r>
      <w:proofErr w:type="spellEnd"/>
      <w:proofErr w:type="gramEnd"/>
      <w:r w:rsidRPr="00E80A34">
        <w:rPr>
          <w:rFonts w:ascii="Arial" w:hAnsi="Arial" w:cs="Arial"/>
          <w:color w:val="273B47"/>
          <w:sz w:val="20"/>
          <w:szCs w:val="20"/>
        </w:rPr>
        <w:t xml:space="preserve">: Especifica un </w:t>
      </w:r>
      <w:proofErr w:type="spellStart"/>
      <w:r w:rsidRPr="00E80A34">
        <w:rPr>
          <w:rFonts w:ascii="Arial" w:hAnsi="Arial" w:cs="Arial"/>
          <w:color w:val="273B47"/>
          <w:sz w:val="20"/>
          <w:szCs w:val="20"/>
        </w:rPr>
        <w:t>array</w:t>
      </w:r>
      <w:proofErr w:type="spellEnd"/>
      <w:r w:rsidRPr="00E80A34">
        <w:rPr>
          <w:rFonts w:ascii="Arial" w:hAnsi="Arial" w:cs="Arial"/>
          <w:color w:val="273B47"/>
          <w:sz w:val="20"/>
          <w:szCs w:val="20"/>
        </w:rPr>
        <w:t xml:space="preserve"> de imágenes que servirán como iconos de la aplicación. Cambiaremos el “favicon.ico” por “icon.png”, especificamos el tamaño a 512x512 y el tipo a “</w:t>
      </w:r>
      <w:proofErr w:type="spellStart"/>
      <w:r w:rsidRPr="00E80A34">
        <w:rPr>
          <w:rFonts w:ascii="Arial" w:hAnsi="Arial" w:cs="Arial"/>
          <w:color w:val="273B47"/>
          <w:sz w:val="20"/>
          <w:szCs w:val="20"/>
        </w:rPr>
        <w:t>image</w:t>
      </w:r>
      <w:proofErr w:type="spellEnd"/>
      <w:r w:rsidRPr="00E80A34">
        <w:rPr>
          <w:rFonts w:ascii="Arial" w:hAnsi="Arial" w:cs="Arial"/>
          <w:color w:val="273B47"/>
          <w:sz w:val="20"/>
          <w:szCs w:val="20"/>
        </w:rPr>
        <w:t>/</w:t>
      </w:r>
      <w:proofErr w:type="spellStart"/>
      <w:r w:rsidRPr="00E80A34">
        <w:rPr>
          <w:rFonts w:ascii="Arial" w:hAnsi="Arial" w:cs="Arial"/>
          <w:color w:val="273B47"/>
          <w:sz w:val="20"/>
          <w:szCs w:val="20"/>
        </w:rPr>
        <w:t>png</w:t>
      </w:r>
      <w:proofErr w:type="spellEnd"/>
      <w:r w:rsidRPr="00E80A34">
        <w:rPr>
          <w:rFonts w:ascii="Arial" w:hAnsi="Arial" w:cs="Arial"/>
          <w:color w:val="273B47"/>
          <w:sz w:val="20"/>
          <w:szCs w:val="20"/>
        </w:rPr>
        <w:t>”.</w:t>
      </w:r>
      <w:r w:rsidRPr="00E80A34">
        <w:rPr>
          <w:rFonts w:ascii="Arial" w:hAnsi="Arial" w:cs="Arial"/>
          <w:color w:val="273B47"/>
          <w:sz w:val="20"/>
          <w:szCs w:val="20"/>
        </w:rPr>
        <w:br/>
        <w:t xml:space="preserve">• </w:t>
      </w:r>
      <w:proofErr w:type="spellStart"/>
      <w:r w:rsidRPr="00E80A34">
        <w:rPr>
          <w:rFonts w:ascii="Arial" w:hAnsi="Arial" w:cs="Arial"/>
          <w:color w:val="273B47"/>
          <w:sz w:val="20"/>
          <w:szCs w:val="20"/>
        </w:rPr>
        <w:t>start_url</w:t>
      </w:r>
      <w:proofErr w:type="spellEnd"/>
      <w:r w:rsidRPr="00E80A34">
        <w:rPr>
          <w:rFonts w:ascii="Arial" w:hAnsi="Arial" w:cs="Arial"/>
          <w:color w:val="273B47"/>
          <w:sz w:val="20"/>
          <w:szCs w:val="20"/>
        </w:rPr>
        <w:t>: Nos indica en que página comienza nuestra aplicación, por compatibilidad siempre conviene que sea “/” en lugar de “./index.html”.</w:t>
      </w:r>
      <w:r w:rsidRPr="00E80A34">
        <w:rPr>
          <w:rFonts w:ascii="Arial" w:hAnsi="Arial" w:cs="Arial"/>
          <w:color w:val="273B47"/>
          <w:sz w:val="20"/>
          <w:szCs w:val="20"/>
        </w:rPr>
        <w:br/>
        <w:t xml:space="preserve">• </w:t>
      </w:r>
      <w:proofErr w:type="spellStart"/>
      <w:proofErr w:type="gramStart"/>
      <w:r w:rsidRPr="00E80A34">
        <w:rPr>
          <w:rFonts w:ascii="Arial" w:hAnsi="Arial" w:cs="Arial"/>
          <w:color w:val="273B47"/>
          <w:sz w:val="20"/>
          <w:szCs w:val="20"/>
        </w:rPr>
        <w:t>display</w:t>
      </w:r>
      <w:proofErr w:type="spellEnd"/>
      <w:proofErr w:type="gramEnd"/>
      <w:r w:rsidRPr="00E80A34">
        <w:rPr>
          <w:rFonts w:ascii="Arial" w:hAnsi="Arial" w:cs="Arial"/>
          <w:color w:val="273B47"/>
          <w:sz w:val="20"/>
          <w:szCs w:val="20"/>
        </w:rPr>
        <w:t xml:space="preserve">: Define el modo de visualización para la aplicación. </w:t>
      </w:r>
      <w:proofErr w:type="spellStart"/>
      <w:r w:rsidRPr="00E80A34">
        <w:rPr>
          <w:rFonts w:ascii="Arial" w:hAnsi="Arial" w:cs="Arial"/>
          <w:color w:val="273B47"/>
          <w:sz w:val="20"/>
          <w:szCs w:val="20"/>
        </w:rPr>
        <w:t>Standalone</w:t>
      </w:r>
      <w:proofErr w:type="spellEnd"/>
      <w:r w:rsidRPr="00E80A34">
        <w:rPr>
          <w:rFonts w:ascii="Arial" w:hAnsi="Arial" w:cs="Arial"/>
          <w:color w:val="273B47"/>
          <w:sz w:val="20"/>
          <w:szCs w:val="20"/>
        </w:rPr>
        <w:t xml:space="preserve"> significa que la aplicación puede correr por su misma.</w:t>
      </w:r>
      <w:r w:rsidRPr="00E80A34">
        <w:rPr>
          <w:rFonts w:ascii="Arial" w:hAnsi="Arial" w:cs="Arial"/>
          <w:color w:val="273B47"/>
          <w:sz w:val="20"/>
          <w:szCs w:val="20"/>
        </w:rPr>
        <w:br/>
        <w:t xml:space="preserve">• </w:t>
      </w:r>
      <w:proofErr w:type="spellStart"/>
      <w:r w:rsidRPr="00E80A34">
        <w:rPr>
          <w:rFonts w:ascii="Arial" w:hAnsi="Arial" w:cs="Arial"/>
          <w:color w:val="273B47"/>
          <w:sz w:val="20"/>
          <w:szCs w:val="20"/>
        </w:rPr>
        <w:t>theme_color</w:t>
      </w:r>
      <w:proofErr w:type="spellEnd"/>
      <w:r w:rsidRPr="00E80A34">
        <w:rPr>
          <w:rFonts w:ascii="Arial" w:hAnsi="Arial" w:cs="Arial"/>
          <w:color w:val="273B47"/>
          <w:sz w:val="20"/>
          <w:szCs w:val="20"/>
        </w:rPr>
        <w:t xml:space="preserve">: Define qué color vamos a usar en la barra de tareas de </w:t>
      </w:r>
      <w:proofErr w:type="spellStart"/>
      <w:r w:rsidRPr="00E80A34">
        <w:rPr>
          <w:rFonts w:ascii="Arial" w:hAnsi="Arial" w:cs="Arial"/>
          <w:color w:val="273B47"/>
          <w:sz w:val="20"/>
          <w:szCs w:val="20"/>
        </w:rPr>
        <w:t>Android</w:t>
      </w:r>
      <w:proofErr w:type="spellEnd"/>
      <w:r w:rsidRPr="00E80A34">
        <w:rPr>
          <w:rFonts w:ascii="Arial" w:hAnsi="Arial" w:cs="Arial"/>
          <w:color w:val="273B47"/>
          <w:sz w:val="20"/>
          <w:szCs w:val="20"/>
        </w:rPr>
        <w:t xml:space="preserve"> para que combine con nuestra aplicación.</w:t>
      </w:r>
      <w:r w:rsidRPr="00E80A34">
        <w:rPr>
          <w:rFonts w:ascii="Arial" w:hAnsi="Arial" w:cs="Arial"/>
          <w:color w:val="273B47"/>
          <w:sz w:val="20"/>
          <w:szCs w:val="20"/>
        </w:rPr>
        <w:br/>
      </w:r>
      <w:r w:rsidRPr="00E80A34">
        <w:rPr>
          <w:rFonts w:ascii="Arial" w:hAnsi="Arial" w:cs="Arial"/>
          <w:color w:val="273B47"/>
          <w:sz w:val="20"/>
          <w:szCs w:val="20"/>
        </w:rPr>
        <w:lastRenderedPageBreak/>
        <w:t xml:space="preserve">• </w:t>
      </w:r>
      <w:proofErr w:type="spellStart"/>
      <w:r w:rsidRPr="00E80A34">
        <w:rPr>
          <w:rFonts w:ascii="Arial" w:hAnsi="Arial" w:cs="Arial"/>
          <w:color w:val="273B47"/>
          <w:sz w:val="20"/>
          <w:szCs w:val="20"/>
        </w:rPr>
        <w:t>related_applications</w:t>
      </w:r>
      <w:proofErr w:type="spellEnd"/>
      <w:r w:rsidRPr="00E80A34">
        <w:rPr>
          <w:rFonts w:ascii="Arial" w:hAnsi="Arial" w:cs="Arial"/>
          <w:color w:val="273B47"/>
          <w:sz w:val="20"/>
          <w:szCs w:val="20"/>
        </w:rPr>
        <w:t xml:space="preserve">: Sirve si queremos que </w:t>
      </w:r>
      <w:proofErr w:type="spellStart"/>
      <w:r w:rsidRPr="00E80A34">
        <w:rPr>
          <w:rFonts w:ascii="Arial" w:hAnsi="Arial" w:cs="Arial"/>
          <w:color w:val="273B47"/>
          <w:sz w:val="20"/>
          <w:szCs w:val="20"/>
        </w:rPr>
        <w:t>Chrome</w:t>
      </w:r>
      <w:proofErr w:type="spellEnd"/>
      <w:r w:rsidRPr="00E80A34">
        <w:rPr>
          <w:rFonts w:ascii="Arial" w:hAnsi="Arial" w:cs="Arial"/>
          <w:color w:val="273B47"/>
          <w:sz w:val="20"/>
          <w:szCs w:val="20"/>
        </w:rPr>
        <w:t xml:space="preserve"> en el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recomiende una aplicación del Store.</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Para probar nuestro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debemos tener en cuenta que un requisito fundamental de las PWA es que todo funcione con HTTPS.</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Nuestra aplicación por defecto es </w:t>
      </w:r>
      <w:proofErr w:type="spellStart"/>
      <w:r w:rsidRPr="00E80A34">
        <w:rPr>
          <w:rFonts w:ascii="Arial" w:hAnsi="Arial" w:cs="Arial"/>
          <w:color w:val="273B47"/>
          <w:sz w:val="20"/>
          <w:szCs w:val="20"/>
        </w:rPr>
        <w:t>fullscreen</w:t>
      </w:r>
      <w:proofErr w:type="spellEnd"/>
      <w:r w:rsidRPr="00E80A34">
        <w:rPr>
          <w:rFonts w:ascii="Arial" w:hAnsi="Arial" w:cs="Arial"/>
          <w:color w:val="273B47"/>
          <w:sz w:val="20"/>
          <w:szCs w:val="20"/>
        </w:rPr>
        <w:t>, así que NO OLVIDES de brindar un camino al home.</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En </w:t>
      </w:r>
      <w:proofErr w:type="spellStart"/>
      <w:r w:rsidRPr="00E80A34">
        <w:rPr>
          <w:rFonts w:ascii="Arial" w:hAnsi="Arial" w:cs="Arial"/>
          <w:color w:val="273B47"/>
          <w:sz w:val="20"/>
          <w:szCs w:val="20"/>
        </w:rPr>
        <w:t>iOS</w:t>
      </w:r>
      <w:proofErr w:type="spellEnd"/>
      <w:r w:rsidRPr="00E80A34">
        <w:rPr>
          <w:rFonts w:ascii="Arial" w:hAnsi="Arial" w:cs="Arial"/>
          <w:color w:val="273B47"/>
          <w:sz w:val="20"/>
          <w:szCs w:val="20"/>
        </w:rPr>
        <w:t xml:space="preserve"> necesitamos añadir alguna </w:t>
      </w:r>
      <w:proofErr w:type="spellStart"/>
      <w:r w:rsidRPr="00E80A34">
        <w:rPr>
          <w:rFonts w:ascii="Arial" w:hAnsi="Arial" w:cs="Arial"/>
          <w:color w:val="273B47"/>
          <w:sz w:val="20"/>
          <w:szCs w:val="20"/>
        </w:rPr>
        <w:t>metadata</w:t>
      </w:r>
      <w:proofErr w:type="spellEnd"/>
      <w:r w:rsidRPr="00E80A34">
        <w:rPr>
          <w:rFonts w:ascii="Arial" w:hAnsi="Arial" w:cs="Arial"/>
          <w:color w:val="273B47"/>
          <w:sz w:val="20"/>
          <w:szCs w:val="20"/>
        </w:rPr>
        <w:t xml:space="preserve"> al index.html de nuestro proyecto. Al momento de probar nuestra aplicación en </w:t>
      </w:r>
      <w:proofErr w:type="spellStart"/>
      <w:r w:rsidRPr="00E80A34">
        <w:rPr>
          <w:rFonts w:ascii="Arial" w:hAnsi="Arial" w:cs="Arial"/>
          <w:color w:val="273B47"/>
          <w:sz w:val="20"/>
          <w:szCs w:val="20"/>
        </w:rPr>
        <w:t>iOS</w:t>
      </w:r>
      <w:proofErr w:type="spellEnd"/>
      <w:r w:rsidRPr="00E80A34">
        <w:rPr>
          <w:rFonts w:ascii="Arial" w:hAnsi="Arial" w:cs="Arial"/>
          <w:color w:val="273B47"/>
          <w:sz w:val="20"/>
          <w:szCs w:val="20"/>
        </w:rPr>
        <w:t xml:space="preserve"> nos daremos cuenta de que el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en este caso debe ser añadido manualmente por el usuario.</w:t>
      </w: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86391" w:rsidRDefault="00486391"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86391" w:rsidRPr="00486391" w:rsidRDefault="00486391" w:rsidP="00486391">
      <w:pPr>
        <w:shd w:val="clear" w:color="auto" w:fill="FFFFFF"/>
        <w:spacing w:before="0" w:after="0" w:line="240" w:lineRule="auto"/>
        <w:rPr>
          <w:rFonts w:ascii="Arial" w:eastAsia="Times New Roman" w:hAnsi="Arial" w:cs="Arial"/>
          <w:color w:val="4A4A4A"/>
          <w:sz w:val="24"/>
          <w:szCs w:val="24"/>
          <w:lang w:val="es-MX" w:eastAsia="es-MX"/>
        </w:rPr>
      </w:pPr>
      <w:r w:rsidRPr="00486391">
        <w:rPr>
          <w:rFonts w:ascii="Arial" w:eastAsia="Times New Roman" w:hAnsi="Arial" w:cs="Arial"/>
          <w:color w:val="4A4A4A"/>
          <w:sz w:val="24"/>
          <w:szCs w:val="24"/>
          <w:lang w:val="es-MX" w:eastAsia="es-MX"/>
        </w:rPr>
        <w:t>Tuve problemas al ejecutar</w:t>
      </w:r>
    </w:p>
    <w:p w:rsidR="00486391" w:rsidRPr="00486391" w:rsidRDefault="00486391" w:rsidP="0048639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486391">
        <w:rPr>
          <w:rFonts w:ascii="Courier New" w:eastAsia="Times New Roman" w:hAnsi="Courier New" w:cs="Courier New"/>
          <w:color w:val="FFFFFF"/>
          <w:sz w:val="20"/>
          <w:szCs w:val="20"/>
          <w:lang w:val="es-MX" w:eastAsia="es-MX"/>
        </w:rPr>
        <w:t>npm</w:t>
      </w:r>
      <w:proofErr w:type="spellEnd"/>
      <w:proofErr w:type="gram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run</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build</w:t>
      </w:r>
      <w:proofErr w:type="spellEnd"/>
      <w:r w:rsidRPr="00486391">
        <w:rPr>
          <w:rFonts w:ascii="Courier New" w:eastAsia="Times New Roman" w:hAnsi="Courier New" w:cs="Courier New"/>
          <w:color w:val="FFFFFF"/>
          <w:sz w:val="20"/>
          <w:szCs w:val="20"/>
          <w:lang w:val="es-MX" w:eastAsia="es-MX"/>
        </w:rPr>
        <w:t xml:space="preserve"> &amp;&amp; </w:t>
      </w:r>
      <w:proofErr w:type="spellStart"/>
      <w:r w:rsidRPr="00486391">
        <w:rPr>
          <w:rFonts w:ascii="Courier New" w:eastAsia="Times New Roman" w:hAnsi="Courier New" w:cs="Courier New"/>
          <w:color w:val="FFFFFF"/>
          <w:sz w:val="20"/>
          <w:szCs w:val="20"/>
          <w:lang w:val="es-MX" w:eastAsia="es-MX"/>
        </w:rPr>
        <w:t>npm</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start</w:t>
      </w:r>
      <w:proofErr w:type="spellEnd"/>
    </w:p>
    <w:p w:rsidR="00486391" w:rsidRPr="00486391" w:rsidRDefault="00486391" w:rsidP="00486391">
      <w:pPr>
        <w:shd w:val="clear" w:color="auto" w:fill="FFFFFF"/>
        <w:spacing w:before="0" w:after="0" w:line="240" w:lineRule="auto"/>
        <w:rPr>
          <w:rFonts w:ascii="Arial" w:eastAsia="Times New Roman" w:hAnsi="Arial" w:cs="Arial"/>
          <w:color w:val="4A4A4A"/>
          <w:sz w:val="24"/>
          <w:szCs w:val="24"/>
          <w:lang w:val="es-MX" w:eastAsia="es-MX"/>
        </w:rPr>
      </w:pPr>
      <w:r w:rsidRPr="00486391">
        <w:rPr>
          <w:rFonts w:ascii="Arial" w:eastAsia="Times New Roman" w:hAnsi="Arial" w:cs="Arial"/>
          <w:color w:val="4A4A4A"/>
          <w:sz w:val="24"/>
          <w:szCs w:val="24"/>
          <w:lang w:val="es-MX" w:eastAsia="es-MX"/>
        </w:rPr>
        <w:t>Lo que hice fue modificar el script de </w:t>
      </w:r>
      <w:proofErr w:type="spellStart"/>
      <w:r w:rsidRPr="00486391">
        <w:rPr>
          <w:rFonts w:ascii="Courier New" w:eastAsia="Times New Roman" w:hAnsi="Courier New" w:cs="Courier New"/>
          <w:color w:val="4A4A4A"/>
          <w:sz w:val="20"/>
          <w:szCs w:val="20"/>
          <w:lang w:val="es-MX" w:eastAsia="es-MX"/>
        </w:rPr>
        <w:t>start</w:t>
      </w:r>
      <w:proofErr w:type="spellEnd"/>
    </w:p>
    <w:p w:rsidR="00486391" w:rsidRPr="00486391" w:rsidRDefault="00486391" w:rsidP="0048639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86391">
        <w:rPr>
          <w:rFonts w:ascii="Courier New" w:eastAsia="Times New Roman" w:hAnsi="Courier New" w:cs="Courier New"/>
          <w:color w:val="A6E22E"/>
          <w:sz w:val="20"/>
          <w:szCs w:val="20"/>
          <w:lang w:val="en-US" w:eastAsia="es-MX"/>
        </w:rPr>
        <w:t>"</w:t>
      </w:r>
      <w:proofErr w:type="gramStart"/>
      <w:r w:rsidRPr="00486391">
        <w:rPr>
          <w:rFonts w:ascii="Courier New" w:eastAsia="Times New Roman" w:hAnsi="Courier New" w:cs="Courier New"/>
          <w:color w:val="A6E22E"/>
          <w:sz w:val="20"/>
          <w:szCs w:val="20"/>
          <w:lang w:val="en-US" w:eastAsia="es-MX"/>
        </w:rPr>
        <w:t>start</w:t>
      </w:r>
      <w:proofErr w:type="gramEnd"/>
      <w:r w:rsidRPr="00486391">
        <w:rPr>
          <w:rFonts w:ascii="Courier New" w:eastAsia="Times New Roman" w:hAnsi="Courier New" w:cs="Courier New"/>
          <w:color w:val="A6E22E"/>
          <w:sz w:val="20"/>
          <w:szCs w:val="20"/>
          <w:lang w:val="en-US" w:eastAsia="es-MX"/>
        </w:rPr>
        <w:t>"</w:t>
      </w:r>
      <w:r w:rsidRPr="00486391">
        <w:rPr>
          <w:rFonts w:ascii="Courier New" w:eastAsia="Times New Roman" w:hAnsi="Courier New" w:cs="Courier New"/>
          <w:color w:val="FFFFFF"/>
          <w:sz w:val="20"/>
          <w:szCs w:val="20"/>
          <w:lang w:val="en-US" w:eastAsia="es-MX"/>
        </w:rPr>
        <w:t xml:space="preserve">: </w:t>
      </w:r>
      <w:r w:rsidRPr="00486391">
        <w:rPr>
          <w:rFonts w:ascii="Courier New" w:eastAsia="Times New Roman" w:hAnsi="Courier New" w:cs="Courier New"/>
          <w:color w:val="A6E22E"/>
          <w:sz w:val="20"/>
          <w:szCs w:val="20"/>
          <w:lang w:val="en-US" w:eastAsia="es-MX"/>
        </w:rPr>
        <w:t>"serve ./build -s -p 4000"</w:t>
      </w:r>
      <w:r w:rsidRPr="00486391">
        <w:rPr>
          <w:rFonts w:ascii="Courier New" w:eastAsia="Times New Roman" w:hAnsi="Courier New" w:cs="Courier New"/>
          <w:color w:val="FFFFFF"/>
          <w:sz w:val="20"/>
          <w:szCs w:val="20"/>
          <w:lang w:val="en-US" w:eastAsia="es-MX"/>
        </w:rPr>
        <w:t>,</w:t>
      </w:r>
    </w:p>
    <w:p w:rsidR="00486391" w:rsidRPr="00486391" w:rsidRDefault="00486391" w:rsidP="00486391">
      <w:pPr>
        <w:shd w:val="clear" w:color="auto" w:fill="FFFFFF"/>
        <w:spacing w:before="0" w:after="0" w:line="240" w:lineRule="auto"/>
        <w:rPr>
          <w:rFonts w:ascii="Arial" w:eastAsia="Times New Roman" w:hAnsi="Arial" w:cs="Arial"/>
          <w:color w:val="4A4A4A"/>
          <w:sz w:val="24"/>
          <w:szCs w:val="24"/>
          <w:lang w:val="es-MX" w:eastAsia="es-MX"/>
        </w:rPr>
      </w:pPr>
      <w:proofErr w:type="gramStart"/>
      <w:r w:rsidRPr="00486391">
        <w:rPr>
          <w:rFonts w:ascii="Arial" w:eastAsia="Times New Roman" w:hAnsi="Arial" w:cs="Arial"/>
          <w:color w:val="4A4A4A"/>
          <w:sz w:val="24"/>
          <w:szCs w:val="24"/>
          <w:lang w:val="es-MX" w:eastAsia="es-MX"/>
        </w:rPr>
        <w:t>luego</w:t>
      </w:r>
      <w:proofErr w:type="gramEnd"/>
      <w:r w:rsidRPr="00486391">
        <w:rPr>
          <w:rFonts w:ascii="Arial" w:eastAsia="Times New Roman" w:hAnsi="Arial" w:cs="Arial"/>
          <w:color w:val="4A4A4A"/>
          <w:sz w:val="24"/>
          <w:szCs w:val="24"/>
          <w:lang w:val="es-MX" w:eastAsia="es-MX"/>
        </w:rPr>
        <w:t>, ejecute de nuevo:</w:t>
      </w:r>
    </w:p>
    <w:p w:rsidR="00486391" w:rsidRPr="00486391" w:rsidRDefault="00486391" w:rsidP="0048639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proofErr w:type="spellStart"/>
      <w:proofErr w:type="gramStart"/>
      <w:r w:rsidRPr="00486391">
        <w:rPr>
          <w:rFonts w:ascii="Courier New" w:eastAsia="Times New Roman" w:hAnsi="Courier New" w:cs="Courier New"/>
          <w:color w:val="FFFFFF"/>
          <w:sz w:val="20"/>
          <w:szCs w:val="20"/>
          <w:lang w:val="es-MX" w:eastAsia="es-MX"/>
        </w:rPr>
        <w:t>npm</w:t>
      </w:r>
      <w:proofErr w:type="spellEnd"/>
      <w:proofErr w:type="gram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run</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build</w:t>
      </w:r>
      <w:proofErr w:type="spellEnd"/>
      <w:r w:rsidRPr="00486391">
        <w:rPr>
          <w:rFonts w:ascii="Courier New" w:eastAsia="Times New Roman" w:hAnsi="Courier New" w:cs="Courier New"/>
          <w:color w:val="FFFFFF"/>
          <w:sz w:val="20"/>
          <w:szCs w:val="20"/>
          <w:lang w:val="es-MX" w:eastAsia="es-MX"/>
        </w:rPr>
        <w:t xml:space="preserve"> &amp;&amp; </w:t>
      </w:r>
      <w:proofErr w:type="spellStart"/>
      <w:r w:rsidRPr="00486391">
        <w:rPr>
          <w:rFonts w:ascii="Courier New" w:eastAsia="Times New Roman" w:hAnsi="Courier New" w:cs="Courier New"/>
          <w:color w:val="FFFFFF"/>
          <w:sz w:val="20"/>
          <w:szCs w:val="20"/>
          <w:lang w:val="es-MX" w:eastAsia="es-MX"/>
        </w:rPr>
        <w:t>npm</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start</w:t>
      </w:r>
      <w:proofErr w:type="spellEnd"/>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93997" w:rsidRDefault="00493997" w:rsidP="00493997">
      <w:pPr>
        <w:pStyle w:val="NormalWeb"/>
        <w:spacing w:before="0" w:beforeAutospacing="0" w:after="0" w:afterAutospacing="0"/>
        <w:rPr>
          <w:rFonts w:ascii="Arial" w:hAnsi="Arial" w:cs="Arial"/>
          <w:color w:val="4A4A4A"/>
        </w:rPr>
      </w:pPr>
      <w:r>
        <w:rPr>
          <w:rFonts w:ascii="Arial" w:hAnsi="Arial" w:cs="Arial"/>
          <w:color w:val="4A4A4A"/>
        </w:rPr>
        <w:t>¡Guao! … el dato sobre este servicio </w:t>
      </w:r>
      <w:proofErr w:type="spellStart"/>
      <w:r>
        <w:rPr>
          <w:rStyle w:val="Textoennegrita"/>
          <w:rFonts w:ascii="Arial" w:eastAsiaTheme="majorEastAsia" w:hAnsi="Arial" w:cs="Arial"/>
          <w:color w:val="4A4A4A"/>
        </w:rPr>
        <w:t>ngrok</w:t>
      </w:r>
      <w:proofErr w:type="spellEnd"/>
      <w:r>
        <w:rPr>
          <w:rFonts w:ascii="Arial" w:hAnsi="Arial" w:cs="Arial"/>
          <w:color w:val="4A4A4A"/>
        </w:rPr>
        <w:t> es una joya</w:t>
      </w:r>
      <w:proofErr w:type="gramStart"/>
      <w:r>
        <w:rPr>
          <w:rFonts w:ascii="Arial" w:hAnsi="Arial" w:cs="Arial"/>
          <w:color w:val="4A4A4A"/>
        </w:rPr>
        <w:t>!</w:t>
      </w:r>
      <w:proofErr w:type="gramEnd"/>
      <w:r>
        <w:rPr>
          <w:rFonts w:ascii="Arial" w:hAnsi="Arial" w:cs="Arial"/>
          <w:color w:val="4A4A4A"/>
        </w:rPr>
        <w:t xml:space="preserve"> … Gracias.</w:t>
      </w:r>
    </w:p>
    <w:p w:rsidR="00493997" w:rsidRDefault="00493997" w:rsidP="0048422A">
      <w:pPr>
        <w:pStyle w:val="NormalWeb"/>
        <w:spacing w:before="0" w:beforeAutospacing="0" w:after="0" w:afterAutospacing="0"/>
        <w:rPr>
          <w:rFonts w:ascii="Arial" w:hAnsi="Arial" w:cs="Arial"/>
          <w:color w:val="4A4A4A"/>
        </w:rPr>
      </w:pPr>
      <w:r>
        <w:rPr>
          <w:rFonts w:ascii="Arial" w:hAnsi="Arial" w:cs="Arial"/>
          <w:color w:val="4A4A4A"/>
        </w:rPr>
        <w:t>Instrucciones para instalación en: </w:t>
      </w:r>
      <w:hyperlink r:id="rId14" w:tgtFrame="_blank" w:history="1">
        <w:r>
          <w:rPr>
            <w:rStyle w:val="Hipervnculo"/>
            <w:rFonts w:ascii="Arial" w:eastAsiaTheme="majorEastAsia" w:hAnsi="Arial" w:cs="Arial"/>
            <w:color w:val="0791E6"/>
          </w:rPr>
          <w:t>https://ngrok.com</w:t>
        </w:r>
      </w:hyperlink>
    </w:p>
    <w:p w:rsidR="0048422A" w:rsidRPr="0048422A" w:rsidRDefault="0048422A" w:rsidP="0048422A">
      <w:pPr>
        <w:pStyle w:val="NormalWeb"/>
        <w:spacing w:before="0" w:beforeAutospacing="0" w:after="0" w:afterAutospacing="0"/>
        <w:rPr>
          <w:rFonts w:ascii="Arial" w:hAnsi="Arial" w:cs="Arial"/>
          <w:color w:val="4A4A4A"/>
        </w:rPr>
      </w:pPr>
    </w:p>
    <w:p w:rsidR="00493997" w:rsidRDefault="00493997" w:rsidP="0048422A">
      <w:pPr>
        <w:pStyle w:val="NormalWeb"/>
        <w:spacing w:before="0" w:beforeAutospacing="0" w:after="0" w:afterAutospacing="0"/>
        <w:rPr>
          <w:rFonts w:ascii="Arial" w:hAnsi="Arial" w:cs="Arial"/>
          <w:color w:val="4A4A4A"/>
          <w:sz w:val="21"/>
          <w:szCs w:val="21"/>
        </w:rPr>
      </w:pPr>
      <w:r>
        <w:rPr>
          <w:rFonts w:ascii="Arial" w:hAnsi="Arial" w:cs="Arial"/>
          <w:color w:val="4A4A4A"/>
          <w:sz w:val="21"/>
          <w:szCs w:val="21"/>
        </w:rPr>
        <w:t xml:space="preserve">Para que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funcione correctamente se debe tener corriendo el servidor local en una terminal, y el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en otra terminal, ambas apuntando al mismo </w:t>
      </w:r>
      <w:proofErr w:type="gramStart"/>
      <w:r>
        <w:rPr>
          <w:rFonts w:ascii="Arial" w:hAnsi="Arial" w:cs="Arial"/>
          <w:color w:val="4A4A4A"/>
          <w:sz w:val="21"/>
          <w:szCs w:val="21"/>
        </w:rPr>
        <w:t>puerto …</w:t>
      </w:r>
      <w:proofErr w:type="gramEnd"/>
      <w:r>
        <w:rPr>
          <w:rFonts w:ascii="Arial" w:hAnsi="Arial" w:cs="Arial"/>
          <w:color w:val="4A4A4A"/>
          <w:sz w:val="21"/>
          <w:szCs w:val="21"/>
        </w:rPr>
        <w:t xml:space="preserve"> ya que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 hace las veces de proxy o similar.</w:t>
      </w:r>
    </w:p>
    <w:p w:rsidR="0048422A" w:rsidRPr="0048422A" w:rsidRDefault="0048422A" w:rsidP="0048422A">
      <w:pPr>
        <w:pStyle w:val="NormalWeb"/>
        <w:spacing w:before="0" w:beforeAutospacing="0" w:after="0" w:afterAutospacing="0"/>
        <w:rPr>
          <w:rFonts w:ascii="Arial" w:hAnsi="Arial" w:cs="Arial"/>
          <w:color w:val="4A4A4A"/>
          <w:sz w:val="21"/>
          <w:szCs w:val="21"/>
        </w:rPr>
      </w:pPr>
    </w:p>
    <w:p w:rsidR="00493997" w:rsidRDefault="00493997" w:rsidP="0048422A">
      <w:pPr>
        <w:pStyle w:val="NormalWeb"/>
        <w:spacing w:before="0" w:beforeAutospacing="0" w:after="0" w:afterAutospacing="0"/>
        <w:rPr>
          <w:rFonts w:ascii="Arial" w:hAnsi="Arial" w:cs="Arial"/>
          <w:color w:val="4A4A4A"/>
          <w:sz w:val="21"/>
          <w:szCs w:val="21"/>
        </w:rPr>
      </w:pPr>
      <w:r>
        <w:rPr>
          <w:rFonts w:ascii="Arial" w:hAnsi="Arial" w:cs="Arial"/>
          <w:color w:val="4A4A4A"/>
          <w:sz w:val="21"/>
          <w:szCs w:val="21"/>
        </w:rPr>
        <w:t xml:space="preserve">Al momento de acceder a la </w:t>
      </w:r>
      <w:proofErr w:type="spellStart"/>
      <w:r>
        <w:rPr>
          <w:rFonts w:ascii="Arial" w:hAnsi="Arial" w:cs="Arial"/>
          <w:color w:val="4A4A4A"/>
          <w:sz w:val="21"/>
          <w:szCs w:val="21"/>
        </w:rPr>
        <w:t>webapp</w:t>
      </w:r>
      <w:proofErr w:type="spellEnd"/>
      <w:r>
        <w:rPr>
          <w:rFonts w:ascii="Arial" w:hAnsi="Arial" w:cs="Arial"/>
          <w:color w:val="4A4A4A"/>
          <w:sz w:val="21"/>
          <w:szCs w:val="21"/>
        </w:rPr>
        <w:t xml:space="preserve"> desde el dispositivo móvil hay que asegurarse de escribir </w:t>
      </w:r>
      <w:r>
        <w:rPr>
          <w:rStyle w:val="Textoennegrita"/>
          <w:rFonts w:ascii="Arial" w:eastAsiaTheme="majorEastAsia" w:hAnsi="Arial" w:cs="Arial"/>
          <w:color w:val="4A4A4A"/>
          <w:sz w:val="21"/>
          <w:szCs w:val="21"/>
        </w:rPr>
        <w:t>https://</w:t>
      </w:r>
      <w:r>
        <w:rPr>
          <w:rFonts w:ascii="Arial" w:hAnsi="Arial" w:cs="Arial"/>
          <w:color w:val="4A4A4A"/>
          <w:sz w:val="21"/>
          <w:szCs w:val="21"/>
        </w:rPr>
        <w:t xml:space="preserve"> ya que de lo contrario no tiene el mismo comportamiento, </w:t>
      </w:r>
      <w:proofErr w:type="spellStart"/>
      <w:r>
        <w:rPr>
          <w:rFonts w:ascii="Arial" w:hAnsi="Arial" w:cs="Arial"/>
          <w:color w:val="4A4A4A"/>
          <w:sz w:val="21"/>
          <w:szCs w:val="21"/>
        </w:rPr>
        <w:t>aún</w:t>
      </w:r>
      <w:proofErr w:type="spellEnd"/>
      <w:r>
        <w:rPr>
          <w:rFonts w:ascii="Arial" w:hAnsi="Arial" w:cs="Arial"/>
          <w:color w:val="4A4A4A"/>
          <w:sz w:val="21"/>
          <w:szCs w:val="21"/>
        </w:rPr>
        <w:t xml:space="preserve"> cuando no falla, ya que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pone</w:t>
      </w:r>
      <w:r w:rsidR="0048422A">
        <w:rPr>
          <w:rFonts w:ascii="Arial" w:hAnsi="Arial" w:cs="Arial"/>
          <w:color w:val="4A4A4A"/>
          <w:sz w:val="21"/>
          <w:szCs w:val="21"/>
        </w:rPr>
        <w:t xml:space="preserve"> a disposición ambos protocolos</w:t>
      </w:r>
      <w:r>
        <w:rPr>
          <w:rFonts w:ascii="Arial" w:hAnsi="Arial" w:cs="Arial"/>
          <w:color w:val="4A4A4A"/>
          <w:sz w:val="21"/>
          <w:szCs w:val="21"/>
        </w:rPr>
        <w:t xml:space="preserve">… http y </w:t>
      </w:r>
      <w:proofErr w:type="spellStart"/>
      <w:r>
        <w:rPr>
          <w:rFonts w:ascii="Arial" w:hAnsi="Arial" w:cs="Arial"/>
          <w:color w:val="4A4A4A"/>
          <w:sz w:val="21"/>
          <w:szCs w:val="21"/>
        </w:rPr>
        <w:t>https</w:t>
      </w:r>
      <w:proofErr w:type="spellEnd"/>
    </w:p>
    <w:p w:rsidR="0048422A" w:rsidRPr="0048422A" w:rsidRDefault="0048422A" w:rsidP="0048422A">
      <w:pPr>
        <w:pStyle w:val="NormalWeb"/>
        <w:spacing w:before="0" w:beforeAutospacing="0" w:after="0" w:afterAutospacing="0"/>
        <w:rPr>
          <w:rFonts w:ascii="Arial" w:hAnsi="Arial" w:cs="Arial"/>
          <w:color w:val="4A4A4A"/>
          <w:sz w:val="21"/>
          <w:szCs w:val="21"/>
        </w:rPr>
      </w:pPr>
    </w:p>
    <w:p w:rsidR="00493997" w:rsidRDefault="0048422A" w:rsidP="00493997">
      <w:pPr>
        <w:pStyle w:val="NormalWeb"/>
        <w:spacing w:before="0" w:beforeAutospacing="0" w:after="0" w:afterAutospacing="0"/>
        <w:rPr>
          <w:rFonts w:ascii="Arial" w:hAnsi="Arial" w:cs="Arial"/>
          <w:color w:val="4A4A4A"/>
          <w:sz w:val="21"/>
          <w:szCs w:val="21"/>
        </w:rPr>
      </w:pPr>
      <w:r>
        <w:rPr>
          <w:rFonts w:ascii="Arial" w:hAnsi="Arial" w:cs="Arial"/>
          <w:color w:val="4A4A4A"/>
          <w:sz w:val="21"/>
          <w:szCs w:val="21"/>
        </w:rPr>
        <w:t>Así se va viendo</w:t>
      </w:r>
      <w:r w:rsidR="00493997">
        <w:rPr>
          <w:rFonts w:ascii="Arial" w:hAnsi="Arial" w:cs="Arial"/>
          <w:color w:val="4A4A4A"/>
          <w:sz w:val="21"/>
          <w:szCs w:val="21"/>
        </w:rPr>
        <w:t>…</w:t>
      </w:r>
    </w:p>
    <w:p w:rsidR="00493997" w:rsidRDefault="00493997" w:rsidP="0048422A">
      <w:pPr>
        <w:jc w:val="center"/>
        <w:rPr>
          <w:rFonts w:ascii="Arial" w:hAnsi="Arial" w:cs="Arial"/>
          <w:color w:val="4A4A4A"/>
          <w:sz w:val="21"/>
          <w:szCs w:val="21"/>
        </w:rPr>
      </w:pPr>
      <w:r>
        <w:rPr>
          <w:rFonts w:ascii="Arial" w:hAnsi="Arial" w:cs="Arial"/>
          <w:noProof/>
          <w:color w:val="4A4A4A"/>
          <w:sz w:val="21"/>
          <w:szCs w:val="21"/>
          <w:lang w:val="es-MX" w:eastAsia="es-MX"/>
        </w:rPr>
        <w:drawing>
          <wp:inline distT="0" distB="0" distL="0" distR="0">
            <wp:extent cx="1406584" cy="2499360"/>
            <wp:effectExtent l="0" t="0" r="3175" b="0"/>
            <wp:docPr id="3" name="Imagen 3" descr="Screenshot_20180720-034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80720-0343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8641" cy="2503016"/>
                    </a:xfrm>
                    <a:prstGeom prst="rect">
                      <a:avLst/>
                    </a:prstGeom>
                    <a:noFill/>
                    <a:ln>
                      <a:noFill/>
                    </a:ln>
                  </pic:spPr>
                </pic:pic>
              </a:graphicData>
            </a:graphic>
          </wp:inline>
        </w:drawing>
      </w:r>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Pr="00A26540" w:rsidRDefault="00515616" w:rsidP="00515616">
      <w:pPr>
        <w:pStyle w:val="Ttulo1"/>
        <w:rPr>
          <w:lang w:val="es-MX"/>
        </w:rPr>
      </w:pPr>
      <w:r w:rsidRPr="00515616">
        <w:rPr>
          <w:lang w:val="es-MX"/>
        </w:rPr>
        <w:lastRenderedPageBreak/>
        <w:t>Implementar el Manifest</w:t>
      </w:r>
    </w:p>
    <w:p w:rsidR="00515616" w:rsidRDefault="00515616" w:rsidP="00515616">
      <w:pPr>
        <w:shd w:val="clear" w:color="auto" w:fill="FFFFFF"/>
        <w:spacing w:after="0" w:line="240" w:lineRule="auto"/>
        <w:jc w:val="both"/>
        <w:rPr>
          <w:rFonts w:ascii="Arial" w:hAnsi="Arial" w:cs="Arial"/>
          <w:color w:val="273B47"/>
          <w:shd w:val="clear" w:color="auto" w:fill="FFFFFF"/>
        </w:rPr>
      </w:pPr>
      <w:r>
        <w:rPr>
          <w:rFonts w:ascii="Arial" w:hAnsi="Arial" w:cs="Arial"/>
          <w:color w:val="273B47"/>
          <w:shd w:val="clear" w:color="auto" w:fill="FFFFFF"/>
        </w:rPr>
        <w:t xml:space="preserve">Para finalizar este módulo pon a prueba lo aprendido sobre el Web </w:t>
      </w:r>
      <w:proofErr w:type="spellStart"/>
      <w:r>
        <w:rPr>
          <w:rFonts w:ascii="Arial" w:hAnsi="Arial" w:cs="Arial"/>
          <w:color w:val="273B47"/>
          <w:shd w:val="clear" w:color="auto" w:fill="FFFFFF"/>
        </w:rPr>
        <w:t>Manifest</w:t>
      </w:r>
      <w:proofErr w:type="spellEnd"/>
      <w:r>
        <w:rPr>
          <w:rFonts w:ascii="Arial" w:hAnsi="Arial" w:cs="Arial"/>
          <w:color w:val="273B47"/>
          <w:shd w:val="clear" w:color="auto" w:fill="FFFFFF"/>
        </w:rPr>
        <w:t xml:space="preserve"> y Google </w:t>
      </w:r>
      <w:proofErr w:type="spellStart"/>
      <w:r>
        <w:rPr>
          <w:rFonts w:ascii="Arial" w:hAnsi="Arial" w:cs="Arial"/>
          <w:color w:val="273B47"/>
          <w:shd w:val="clear" w:color="auto" w:fill="FFFFFF"/>
        </w:rPr>
        <w:t>Lighthouse</w:t>
      </w:r>
      <w:proofErr w:type="spellEnd"/>
      <w:r>
        <w:rPr>
          <w:rFonts w:ascii="Arial" w:hAnsi="Arial" w:cs="Arial"/>
          <w:color w:val="273B47"/>
          <w:shd w:val="clear" w:color="auto" w:fill="FFFFFF"/>
        </w:rPr>
        <w:t xml:space="preserve">. Prueba con diferentes colores en el Web </w:t>
      </w:r>
      <w:proofErr w:type="spellStart"/>
      <w:r>
        <w:rPr>
          <w:rFonts w:ascii="Arial" w:hAnsi="Arial" w:cs="Arial"/>
          <w:color w:val="273B47"/>
          <w:shd w:val="clear" w:color="auto" w:fill="FFFFFF"/>
        </w:rPr>
        <w:t>Manifest</w:t>
      </w:r>
      <w:proofErr w:type="spellEnd"/>
      <w:r>
        <w:rPr>
          <w:rFonts w:ascii="Arial" w:hAnsi="Arial" w:cs="Arial"/>
          <w:color w:val="273B47"/>
          <w:shd w:val="clear" w:color="auto" w:fill="FFFFFF"/>
        </w:rPr>
        <w:t>, experimenta con todas las opciones que puedes poner en el documento. En el mundo real, particularmente con proyectos complejos, nuestra PWA vendrá acompañada de otras aplicaciones móviles por lo cual te servirá ir practicando con la propiedad “</w:t>
      </w:r>
      <w:proofErr w:type="spellStart"/>
      <w:r>
        <w:rPr>
          <w:rFonts w:ascii="Arial" w:hAnsi="Arial" w:cs="Arial"/>
          <w:color w:val="273B47"/>
          <w:shd w:val="clear" w:color="auto" w:fill="FFFFFF"/>
        </w:rPr>
        <w:t>related_applications</w:t>
      </w:r>
      <w:proofErr w:type="spellEnd"/>
      <w:r>
        <w:rPr>
          <w:rFonts w:ascii="Arial" w:hAnsi="Arial" w:cs="Arial"/>
          <w:color w:val="273B47"/>
          <w:shd w:val="clear" w:color="auto" w:fill="FFFFFF"/>
        </w:rPr>
        <w:t>” para vincular dichas aplicaciones.</w:t>
      </w:r>
    </w:p>
    <w:p w:rsidR="00A06E6E" w:rsidRDefault="00A06E6E" w:rsidP="00A06E6E">
      <w:pPr>
        <w:shd w:val="clear" w:color="auto" w:fill="FFFFFF"/>
        <w:spacing w:after="0" w:line="240" w:lineRule="auto"/>
      </w:pPr>
      <w:r>
        <w:rPr>
          <w:rFonts w:ascii="Arial" w:hAnsi="Arial" w:cs="Arial"/>
          <w:color w:val="4A4A4A"/>
          <w:shd w:val="clear" w:color="auto" w:fill="FFFFFF"/>
        </w:rPr>
        <w:t xml:space="preserve">Varios ejemplos de </w:t>
      </w:r>
      <w:proofErr w:type="spellStart"/>
      <w:r>
        <w:rPr>
          <w:rFonts w:ascii="Arial" w:hAnsi="Arial" w:cs="Arial"/>
          <w:color w:val="4A4A4A"/>
          <w:shd w:val="clear" w:color="auto" w:fill="FFFFFF"/>
        </w:rPr>
        <w:t>PWAs</w:t>
      </w:r>
      <w:proofErr w:type="spellEnd"/>
      <w:r>
        <w:rPr>
          <w:rFonts w:ascii="Arial" w:hAnsi="Arial" w:cs="Arial"/>
          <w:color w:val="4A4A4A"/>
        </w:rPr>
        <w:br/>
      </w:r>
      <w:hyperlink r:id="rId16" w:tgtFrame="_blank" w:history="1">
        <w:r>
          <w:rPr>
            <w:rStyle w:val="Hipervnculo"/>
            <w:rFonts w:ascii="Arial" w:hAnsi="Arial" w:cs="Arial"/>
            <w:color w:val="0791E6"/>
            <w:shd w:val="clear" w:color="auto" w:fill="FFFFFF"/>
          </w:rPr>
          <w:t>https://pwa-directory.appspot.com/</w:t>
        </w:r>
      </w:hyperlink>
    </w:p>
    <w:p w:rsidR="00A06E6E" w:rsidRDefault="00A06E6E" w:rsidP="00A06E6E">
      <w:pPr>
        <w:shd w:val="clear" w:color="auto" w:fill="FFFFFF"/>
        <w:spacing w:after="0" w:line="240" w:lineRule="auto"/>
      </w:pPr>
      <w:r>
        <w:rPr>
          <w:rFonts w:ascii="Arial" w:hAnsi="Arial" w:cs="Arial"/>
          <w:color w:val="4A4A4A"/>
          <w:shd w:val="clear" w:color="auto" w:fill="FFFFFF"/>
        </w:rPr>
        <w:t>Agrego para el que le interese.</w:t>
      </w:r>
      <w:r>
        <w:rPr>
          <w:rFonts w:ascii="Arial" w:hAnsi="Arial" w:cs="Arial"/>
          <w:color w:val="4A4A4A"/>
        </w:rPr>
        <w:br/>
      </w:r>
      <w:hyperlink r:id="rId17" w:tgtFrame="_blank" w:history="1">
        <w:r>
          <w:rPr>
            <w:rStyle w:val="Hipervnculo"/>
            <w:rFonts w:ascii="Arial" w:hAnsi="Arial" w:cs="Arial"/>
            <w:color w:val="0791E6"/>
            <w:shd w:val="clear" w:color="auto" w:fill="FFFFFF"/>
          </w:rPr>
          <w:t>https://pwa.rocks/</w:t>
        </w:r>
      </w:hyperlink>
    </w:p>
    <w:p w:rsidR="00A06E6E" w:rsidRDefault="00A06E6E" w:rsidP="00A06E6E">
      <w:pPr>
        <w:shd w:val="clear" w:color="auto" w:fill="FFFFFF"/>
        <w:spacing w:after="0" w:line="240" w:lineRule="auto"/>
      </w:pPr>
    </w:p>
    <w:p w:rsidR="00A06E6E" w:rsidRDefault="00A06E6E" w:rsidP="00A06E6E">
      <w:pPr>
        <w:shd w:val="clear" w:color="auto" w:fill="FFFFFF"/>
        <w:spacing w:after="0" w:line="240" w:lineRule="auto"/>
      </w:pPr>
    </w:p>
    <w:p w:rsidR="00A06E6E" w:rsidRDefault="00A06E6E" w:rsidP="00A06E6E">
      <w:pPr>
        <w:shd w:val="clear" w:color="auto" w:fill="FFFFFF"/>
        <w:spacing w:after="0" w:line="240" w:lineRule="auto"/>
      </w:pPr>
    </w:p>
    <w:p w:rsidR="00A06E6E" w:rsidRPr="00E93160" w:rsidRDefault="00A06E6E" w:rsidP="00A06E6E">
      <w:pPr>
        <w:pStyle w:val="Puesto"/>
        <w:rPr>
          <w:lang w:val="es-MX"/>
        </w:rPr>
      </w:pPr>
      <w:r w:rsidRPr="00E93160">
        <w:rPr>
          <w:lang w:val="es-MX"/>
        </w:rPr>
        <w:t>Service Workers</w:t>
      </w:r>
    </w:p>
    <w:p w:rsidR="00A06E6E" w:rsidRPr="00A06E6E" w:rsidRDefault="00A06E6E" w:rsidP="00A06E6E">
      <w:pPr>
        <w:pStyle w:val="Ttulo1"/>
        <w:rPr>
          <w:lang w:val="es-MX"/>
        </w:rPr>
      </w:pPr>
      <w:r w:rsidRPr="00A06E6E">
        <w:rPr>
          <w:lang w:val="es-MX"/>
        </w:rPr>
        <w:t>¿Qué es un Service Worker?</w:t>
      </w:r>
    </w:p>
    <w:p w:rsidR="00A06E6E" w:rsidRPr="00A06E6E" w:rsidRDefault="00A06E6E" w:rsidP="00A06E6E">
      <w:pPr>
        <w:pStyle w:val="NormalWeb"/>
        <w:shd w:val="clear" w:color="auto" w:fill="FFFFFF"/>
        <w:spacing w:before="113" w:beforeAutospacing="0" w:after="113" w:afterAutospacing="0"/>
        <w:jc w:val="both"/>
        <w:rPr>
          <w:rFonts w:ascii="Arial" w:hAnsi="Arial" w:cs="Arial"/>
          <w:color w:val="273B47"/>
          <w:sz w:val="20"/>
          <w:szCs w:val="20"/>
        </w:rPr>
      </w:pPr>
      <w:r w:rsidRPr="00A06E6E">
        <w:rPr>
          <w:rFonts w:ascii="Arial" w:hAnsi="Arial" w:cs="Arial"/>
          <w:color w:val="273B47"/>
          <w:sz w:val="20"/>
          <w:szCs w:val="20"/>
        </w:rPr>
        <w:t>Son la característica más importante de una PWA.</w:t>
      </w:r>
    </w:p>
    <w:p w:rsidR="00A06E6E" w:rsidRPr="00A06E6E" w:rsidRDefault="00A06E6E" w:rsidP="00A06E6E">
      <w:pPr>
        <w:pStyle w:val="NormalWeb"/>
        <w:shd w:val="clear" w:color="auto" w:fill="FFFFFF"/>
        <w:spacing w:before="113" w:beforeAutospacing="0" w:after="113" w:afterAutospacing="0"/>
        <w:jc w:val="both"/>
        <w:rPr>
          <w:rFonts w:ascii="Arial" w:hAnsi="Arial" w:cs="Arial"/>
          <w:color w:val="273B47"/>
          <w:sz w:val="20"/>
          <w:szCs w:val="20"/>
        </w:rPr>
      </w:pPr>
      <w:r w:rsidRPr="00A06E6E">
        <w:rPr>
          <w:rFonts w:ascii="Arial" w:hAnsi="Arial" w:cs="Arial"/>
          <w:color w:val="273B47"/>
          <w:sz w:val="20"/>
          <w:szCs w:val="20"/>
        </w:rPr>
        <w:t>Es lo que hace posible que las PWA funcionen, es un script que nuestro navegador corre detrás de escena y este no puede tocar el DOM.</w:t>
      </w:r>
    </w:p>
    <w:p w:rsidR="00A06E6E" w:rsidRPr="00A06E6E" w:rsidRDefault="00A06E6E" w:rsidP="00A06E6E">
      <w:pPr>
        <w:pStyle w:val="NormalWeb"/>
        <w:shd w:val="clear" w:color="auto" w:fill="FFFFFF"/>
        <w:spacing w:before="113" w:beforeAutospacing="0" w:after="113" w:afterAutospacing="0"/>
        <w:jc w:val="both"/>
        <w:rPr>
          <w:rFonts w:ascii="Arial" w:hAnsi="Arial" w:cs="Arial"/>
          <w:color w:val="273B47"/>
          <w:sz w:val="20"/>
          <w:szCs w:val="20"/>
        </w:rPr>
      </w:pPr>
      <w:r w:rsidRPr="00A06E6E">
        <w:rPr>
          <w:rFonts w:ascii="Arial" w:hAnsi="Arial" w:cs="Arial"/>
          <w:color w:val="273B47"/>
          <w:sz w:val="20"/>
          <w:szCs w:val="20"/>
        </w:rPr>
        <w:t xml:space="preserve">Podemos tener control absoluto a nivel red de nuestra aplicación gracias a los </w:t>
      </w:r>
      <w:proofErr w:type="spellStart"/>
      <w:r w:rsidRPr="00A06E6E">
        <w:rPr>
          <w:rFonts w:ascii="Arial" w:hAnsi="Arial" w:cs="Arial"/>
          <w:color w:val="273B47"/>
          <w:sz w:val="20"/>
          <w:szCs w:val="20"/>
        </w:rPr>
        <w:t>service</w:t>
      </w:r>
      <w:proofErr w:type="spellEnd"/>
      <w:r w:rsidRPr="00A06E6E">
        <w:rPr>
          <w:rFonts w:ascii="Arial" w:hAnsi="Arial" w:cs="Arial"/>
          <w:color w:val="273B47"/>
          <w:sz w:val="20"/>
          <w:szCs w:val="20"/>
        </w:rPr>
        <w:t xml:space="preserve"> </w:t>
      </w:r>
      <w:proofErr w:type="spellStart"/>
      <w:r w:rsidRPr="00A06E6E">
        <w:rPr>
          <w:rFonts w:ascii="Arial" w:hAnsi="Arial" w:cs="Arial"/>
          <w:color w:val="273B47"/>
          <w:sz w:val="20"/>
          <w:szCs w:val="20"/>
        </w:rPr>
        <w:t>workers</w:t>
      </w:r>
      <w:proofErr w:type="spellEnd"/>
      <w:r w:rsidRPr="00A06E6E">
        <w:rPr>
          <w:rFonts w:ascii="Arial" w:hAnsi="Arial" w:cs="Arial"/>
          <w:color w:val="273B47"/>
          <w:sz w:val="20"/>
          <w:szCs w:val="20"/>
        </w:rPr>
        <w:t>.</w:t>
      </w:r>
    </w:p>
    <w:p w:rsidR="00A06E6E" w:rsidRDefault="00423D95" w:rsidP="00A06E6E">
      <w:pPr>
        <w:shd w:val="clear" w:color="auto" w:fill="FFFFFF"/>
        <w:spacing w:after="0" w:line="240" w:lineRule="auto"/>
        <w:rPr>
          <w:rFonts w:ascii="Arial" w:hAnsi="Arial" w:cs="Arial"/>
          <w:color w:val="4A4A4A"/>
          <w:u w:val="single"/>
          <w:shd w:val="clear" w:color="auto" w:fill="FFFFFF"/>
        </w:rPr>
      </w:pPr>
      <w:r w:rsidRPr="00423D95">
        <w:rPr>
          <w:rFonts w:ascii="Arial" w:hAnsi="Arial" w:cs="Arial"/>
          <w:color w:val="4A4A4A"/>
          <w:u w:val="single"/>
          <w:shd w:val="clear" w:color="auto" w:fill="FFFFFF"/>
        </w:rPr>
        <w:t xml:space="preserve">Dato clave: los </w:t>
      </w:r>
      <w:proofErr w:type="spellStart"/>
      <w:r w:rsidRPr="00423D95">
        <w:rPr>
          <w:rFonts w:ascii="Arial" w:hAnsi="Arial" w:cs="Arial"/>
          <w:color w:val="4A4A4A"/>
          <w:u w:val="single"/>
          <w:shd w:val="clear" w:color="auto" w:fill="FFFFFF"/>
        </w:rPr>
        <w:t>ServiceWorkers</w:t>
      </w:r>
      <w:proofErr w:type="spellEnd"/>
      <w:r w:rsidRPr="00423D95">
        <w:rPr>
          <w:rFonts w:ascii="Arial" w:hAnsi="Arial" w:cs="Arial"/>
          <w:color w:val="4A4A4A"/>
          <w:u w:val="single"/>
          <w:shd w:val="clear" w:color="auto" w:fill="FFFFFF"/>
        </w:rPr>
        <w:t xml:space="preserve"> son scripts que corren en el navegador pero en </w:t>
      </w:r>
      <w:proofErr w:type="spellStart"/>
      <w:r w:rsidRPr="00423D95">
        <w:rPr>
          <w:rFonts w:ascii="Arial" w:hAnsi="Arial" w:cs="Arial"/>
          <w:color w:val="4A4A4A"/>
          <w:u w:val="single"/>
          <w:shd w:val="clear" w:color="auto" w:fill="FFFFFF"/>
        </w:rPr>
        <w:t>background</w:t>
      </w:r>
      <w:proofErr w:type="spellEnd"/>
      <w:r w:rsidRPr="00423D95">
        <w:rPr>
          <w:rFonts w:ascii="Arial" w:hAnsi="Arial" w:cs="Arial"/>
          <w:color w:val="4A4A4A"/>
          <w:u w:val="single"/>
          <w:shd w:val="clear" w:color="auto" w:fill="FFFFFF"/>
        </w:rPr>
        <w:t>, y NO tiene acceso al DOM de la aplicación</w:t>
      </w:r>
      <w:proofErr w:type="gramStart"/>
      <w:r w:rsidRPr="00423D95">
        <w:rPr>
          <w:rFonts w:ascii="Arial" w:hAnsi="Arial" w:cs="Arial"/>
          <w:color w:val="4A4A4A"/>
          <w:u w:val="single"/>
          <w:shd w:val="clear" w:color="auto" w:fill="FFFFFF"/>
        </w:rPr>
        <w:t>!</w:t>
      </w:r>
      <w:proofErr w:type="gramEnd"/>
    </w:p>
    <w:p w:rsidR="00EF5885" w:rsidRDefault="00EF5885" w:rsidP="00A06E6E">
      <w:pPr>
        <w:shd w:val="clear" w:color="auto" w:fill="FFFFFF"/>
        <w:spacing w:after="0" w:line="240" w:lineRule="auto"/>
        <w:rPr>
          <w:rFonts w:ascii="Arial" w:hAnsi="Arial" w:cs="Arial"/>
          <w:color w:val="4A4A4A"/>
          <w:u w:val="single"/>
          <w:shd w:val="clear" w:color="auto" w:fill="FFFFFF"/>
        </w:rPr>
      </w:pPr>
    </w:p>
    <w:p w:rsidR="00EF5885" w:rsidRPr="00A06E6E" w:rsidRDefault="00EF5885" w:rsidP="00EF5885">
      <w:pPr>
        <w:pStyle w:val="Ttulo1"/>
        <w:rPr>
          <w:lang w:val="es-MX"/>
        </w:rPr>
      </w:pPr>
      <w:r w:rsidRPr="00EF5885">
        <w:rPr>
          <w:lang w:val="es-MX"/>
        </w:rPr>
        <w:t>Introducción a Workbox</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En esta clase vamos a ver </w:t>
      </w:r>
      <w:proofErr w:type="spellStart"/>
      <w:r w:rsidRPr="00EF5885">
        <w:rPr>
          <w:rFonts w:ascii="Arial" w:eastAsia="Times New Roman" w:hAnsi="Arial" w:cs="Arial"/>
          <w:color w:val="273B47"/>
          <w:sz w:val="20"/>
          <w:szCs w:val="20"/>
          <w:lang w:val="es-MX" w:eastAsia="es-MX"/>
        </w:rPr>
        <w:t>como</w:t>
      </w:r>
      <w:proofErr w:type="spellEnd"/>
      <w:r w:rsidRPr="00EF5885">
        <w:rPr>
          <w:rFonts w:ascii="Arial" w:eastAsia="Times New Roman" w:hAnsi="Arial" w:cs="Arial"/>
          <w:color w:val="273B47"/>
          <w:sz w:val="20"/>
          <w:szCs w:val="20"/>
          <w:lang w:val="es-MX" w:eastAsia="es-MX"/>
        </w:rPr>
        <w:t xml:space="preserve"> implementar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 xml:space="preserve"> en nuestra aplicación.</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Los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 xml:space="preserve"> solo funcionan en producción.</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Una recomendación siempre que trabajemos con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 xml:space="preserve"> es ir a Clear Storage en la </w:t>
      </w:r>
      <w:proofErr w:type="spellStart"/>
      <w:r w:rsidRPr="00EF5885">
        <w:rPr>
          <w:rFonts w:ascii="Arial" w:eastAsia="Times New Roman" w:hAnsi="Arial" w:cs="Arial"/>
          <w:color w:val="273B47"/>
          <w:sz w:val="20"/>
          <w:szCs w:val="20"/>
          <w:lang w:val="es-MX" w:eastAsia="es-MX"/>
        </w:rPr>
        <w:t>tab</w:t>
      </w:r>
      <w:proofErr w:type="spellEnd"/>
      <w:r w:rsidRPr="00EF5885">
        <w:rPr>
          <w:rFonts w:ascii="Arial" w:eastAsia="Times New Roman" w:hAnsi="Arial" w:cs="Arial"/>
          <w:color w:val="273B47"/>
          <w:sz w:val="20"/>
          <w:szCs w:val="20"/>
          <w:lang w:val="es-MX" w:eastAsia="es-MX"/>
        </w:rPr>
        <w:t xml:space="preserve"> de </w:t>
      </w:r>
      <w:proofErr w:type="spellStart"/>
      <w:r w:rsidRPr="00EF5885">
        <w:rPr>
          <w:rFonts w:ascii="Arial" w:eastAsia="Times New Roman" w:hAnsi="Arial" w:cs="Arial"/>
          <w:color w:val="273B47"/>
          <w:sz w:val="20"/>
          <w:szCs w:val="20"/>
          <w:lang w:val="es-MX" w:eastAsia="es-MX"/>
        </w:rPr>
        <w:t>Application</w:t>
      </w:r>
      <w:proofErr w:type="spellEnd"/>
      <w:r w:rsidRPr="00EF5885">
        <w:rPr>
          <w:rFonts w:ascii="Arial" w:eastAsia="Times New Roman" w:hAnsi="Arial" w:cs="Arial"/>
          <w:color w:val="273B47"/>
          <w:sz w:val="20"/>
          <w:szCs w:val="20"/>
          <w:lang w:val="es-MX" w:eastAsia="es-MX"/>
        </w:rPr>
        <w:t xml:space="preserve"> de las </w:t>
      </w:r>
      <w:proofErr w:type="spellStart"/>
      <w:r w:rsidRPr="00EF5885">
        <w:rPr>
          <w:rFonts w:ascii="Arial" w:eastAsia="Times New Roman" w:hAnsi="Arial" w:cs="Arial"/>
          <w:color w:val="273B47"/>
          <w:sz w:val="20"/>
          <w:szCs w:val="20"/>
          <w:lang w:val="es-MX" w:eastAsia="es-MX"/>
        </w:rPr>
        <w:t>DevTools</w:t>
      </w:r>
      <w:proofErr w:type="spellEnd"/>
      <w:r w:rsidRPr="00EF5885">
        <w:rPr>
          <w:rFonts w:ascii="Arial" w:eastAsia="Times New Roman" w:hAnsi="Arial" w:cs="Arial"/>
          <w:color w:val="273B47"/>
          <w:sz w:val="20"/>
          <w:szCs w:val="20"/>
          <w:lang w:val="es-MX" w:eastAsia="es-MX"/>
        </w:rPr>
        <w:t xml:space="preserve">, y limpiar la información del sitio. Esto desinstalara todo lo que es cache y limpiara los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w:t>
      </w:r>
    </w:p>
    <w:p w:rsidR="00EF5885" w:rsidRPr="00EF5885" w:rsidRDefault="00EF5885" w:rsidP="00EF5885">
      <w:pPr>
        <w:shd w:val="clear" w:color="auto" w:fill="FFFFFF"/>
        <w:spacing w:before="0" w:after="0"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Quienes habrán prestado atención a la documentación de </w:t>
      </w:r>
      <w:proofErr w:type="spellStart"/>
      <w:r w:rsidRPr="00EF5885">
        <w:rPr>
          <w:rFonts w:ascii="Arial" w:eastAsia="Times New Roman" w:hAnsi="Arial" w:cs="Arial"/>
          <w:color w:val="273B47"/>
          <w:sz w:val="20"/>
          <w:szCs w:val="20"/>
          <w:lang w:val="es-MX" w:eastAsia="es-MX"/>
        </w:rPr>
        <w:t>create-react-app</w:t>
      </w:r>
      <w:proofErr w:type="spellEnd"/>
      <w:r w:rsidRPr="00EF5885">
        <w:rPr>
          <w:rFonts w:ascii="Arial" w:eastAsia="Times New Roman" w:hAnsi="Arial" w:cs="Arial"/>
          <w:color w:val="273B47"/>
          <w:sz w:val="20"/>
          <w:szCs w:val="20"/>
          <w:lang w:val="es-MX" w:eastAsia="es-MX"/>
        </w:rPr>
        <w:t xml:space="preserve"> habrán leído que este incluye un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w:t>
      </w:r>
      <w:r w:rsidRPr="00EF5885">
        <w:rPr>
          <w:rFonts w:ascii="Arial" w:eastAsia="Times New Roman" w:hAnsi="Arial" w:cs="Arial"/>
          <w:color w:val="273B47"/>
          <w:sz w:val="20"/>
          <w:szCs w:val="20"/>
          <w:lang w:val="es-MX" w:eastAsia="es-MX"/>
        </w:rPr>
        <w:br/>
        <w:t xml:space="preserve">El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de </w:t>
      </w:r>
      <w:proofErr w:type="spellStart"/>
      <w:r w:rsidRPr="00EF5885">
        <w:rPr>
          <w:rFonts w:ascii="Arial" w:eastAsia="Times New Roman" w:hAnsi="Arial" w:cs="Arial"/>
          <w:color w:val="273B47"/>
          <w:sz w:val="20"/>
          <w:szCs w:val="20"/>
          <w:lang w:val="es-MX" w:eastAsia="es-MX"/>
        </w:rPr>
        <w:t>Create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React</w:t>
      </w:r>
      <w:proofErr w:type="spellEnd"/>
      <w:r w:rsidRPr="00EF5885">
        <w:rPr>
          <w:rFonts w:ascii="Arial" w:eastAsia="Times New Roman" w:hAnsi="Arial" w:cs="Arial"/>
          <w:color w:val="273B47"/>
          <w:sz w:val="20"/>
          <w:szCs w:val="20"/>
          <w:lang w:val="es-MX" w:eastAsia="es-MX"/>
        </w:rPr>
        <w:t xml:space="preserve"> App hace algo llamado “SW </w:t>
      </w:r>
      <w:proofErr w:type="spellStart"/>
      <w:r w:rsidRPr="00EF5885">
        <w:rPr>
          <w:rFonts w:ascii="Arial" w:eastAsia="Times New Roman" w:hAnsi="Arial" w:cs="Arial"/>
          <w:color w:val="273B47"/>
          <w:sz w:val="20"/>
          <w:szCs w:val="20"/>
          <w:lang w:val="es-MX" w:eastAsia="es-MX"/>
        </w:rPr>
        <w:t>Precache</w:t>
      </w:r>
      <w:proofErr w:type="spellEnd"/>
      <w:r w:rsidRPr="00EF5885">
        <w:rPr>
          <w:rFonts w:ascii="Arial" w:eastAsia="Times New Roman" w:hAnsi="Arial" w:cs="Arial"/>
          <w:color w:val="273B47"/>
          <w:sz w:val="20"/>
          <w:szCs w:val="20"/>
          <w:lang w:val="es-MX" w:eastAsia="es-MX"/>
        </w:rPr>
        <w:t xml:space="preserve">“, lo que hace es precargar y dejar disponibles offline todos los archivos necesarios para correr la aplicación. Una recomendación a la hora de hacer </w:t>
      </w:r>
      <w:proofErr w:type="spellStart"/>
      <w:r w:rsidRPr="00EF5885">
        <w:rPr>
          <w:rFonts w:ascii="Arial" w:eastAsia="Times New Roman" w:hAnsi="Arial" w:cs="Arial"/>
          <w:color w:val="273B47"/>
          <w:sz w:val="20"/>
          <w:szCs w:val="20"/>
          <w:lang w:val="es-MX" w:eastAsia="es-MX"/>
        </w:rPr>
        <w:t>debugging</w:t>
      </w:r>
      <w:proofErr w:type="spellEnd"/>
      <w:r w:rsidRPr="00EF5885">
        <w:rPr>
          <w:rFonts w:ascii="Arial" w:eastAsia="Times New Roman" w:hAnsi="Arial" w:cs="Arial"/>
          <w:color w:val="273B47"/>
          <w:sz w:val="20"/>
          <w:szCs w:val="20"/>
          <w:lang w:val="es-MX" w:eastAsia="es-MX"/>
        </w:rPr>
        <w:t xml:space="preserve"> es refrescar el sitio pues un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por lo general se inicializa después de la primera carga.</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NUNCA conviene escribir nuestro propio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especialmente con herramientas de bajo nivel.</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Para implementar nuestro propio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usaremos </w:t>
      </w:r>
      <w:proofErr w:type="spellStart"/>
      <w:r w:rsidRPr="00EF5885">
        <w:rPr>
          <w:rFonts w:ascii="Arial" w:eastAsia="Times New Roman" w:hAnsi="Arial" w:cs="Arial"/>
          <w:color w:val="273B47"/>
          <w:sz w:val="20"/>
          <w:szCs w:val="20"/>
          <w:lang w:val="es-MX" w:eastAsia="es-MX"/>
        </w:rPr>
        <w:t>Workbox</w:t>
      </w:r>
      <w:proofErr w:type="spellEnd"/>
      <w:r w:rsidRPr="00EF5885">
        <w:rPr>
          <w:rFonts w:ascii="Arial" w:eastAsia="Times New Roman" w:hAnsi="Arial" w:cs="Arial"/>
          <w:color w:val="273B47"/>
          <w:sz w:val="20"/>
          <w:szCs w:val="20"/>
          <w:lang w:val="es-MX" w:eastAsia="es-MX"/>
        </w:rPr>
        <w:t xml:space="preserve">, una librería creada por Google para crear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Hay un pequeño detalle al momento de implementar </w:t>
      </w:r>
      <w:proofErr w:type="spellStart"/>
      <w:r w:rsidRPr="00EF5885">
        <w:rPr>
          <w:rFonts w:ascii="Arial" w:eastAsia="Times New Roman" w:hAnsi="Arial" w:cs="Arial"/>
          <w:color w:val="273B47"/>
          <w:sz w:val="20"/>
          <w:szCs w:val="20"/>
          <w:lang w:val="es-MX" w:eastAsia="es-MX"/>
        </w:rPr>
        <w:t>Workbox</w:t>
      </w:r>
      <w:proofErr w:type="spellEnd"/>
      <w:r w:rsidRPr="00EF5885">
        <w:rPr>
          <w:rFonts w:ascii="Arial" w:eastAsia="Times New Roman" w:hAnsi="Arial" w:cs="Arial"/>
          <w:color w:val="273B47"/>
          <w:sz w:val="20"/>
          <w:szCs w:val="20"/>
          <w:lang w:val="es-MX" w:eastAsia="es-MX"/>
        </w:rPr>
        <w:t xml:space="preserve"> en nuestro proyecto y es que estamos yendo en contra de los principios de </w:t>
      </w:r>
      <w:proofErr w:type="spellStart"/>
      <w:r w:rsidRPr="00EF5885">
        <w:rPr>
          <w:rFonts w:ascii="Arial" w:eastAsia="Times New Roman" w:hAnsi="Arial" w:cs="Arial"/>
          <w:color w:val="273B47"/>
          <w:sz w:val="20"/>
          <w:szCs w:val="20"/>
          <w:lang w:val="es-MX" w:eastAsia="es-MX"/>
        </w:rPr>
        <w:t>Create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React</w:t>
      </w:r>
      <w:proofErr w:type="spellEnd"/>
      <w:r w:rsidRPr="00EF5885">
        <w:rPr>
          <w:rFonts w:ascii="Arial" w:eastAsia="Times New Roman" w:hAnsi="Arial" w:cs="Arial"/>
          <w:color w:val="273B47"/>
          <w:sz w:val="20"/>
          <w:szCs w:val="20"/>
          <w:lang w:val="es-MX" w:eastAsia="es-MX"/>
        </w:rPr>
        <w:t xml:space="preserve"> App y esto solo significa una cosa “</w:t>
      </w:r>
      <w:proofErr w:type="spellStart"/>
      <w:r w:rsidRPr="00EF5885">
        <w:rPr>
          <w:rFonts w:ascii="Arial" w:eastAsia="Times New Roman" w:hAnsi="Arial" w:cs="Arial"/>
          <w:color w:val="273B47"/>
          <w:sz w:val="20"/>
          <w:szCs w:val="20"/>
          <w:lang w:val="es-MX" w:eastAsia="es-MX"/>
        </w:rPr>
        <w:t>eject</w:t>
      </w:r>
      <w:proofErr w:type="spellEnd"/>
      <w:r w:rsidRPr="00EF5885">
        <w:rPr>
          <w:rFonts w:ascii="Arial" w:eastAsia="Times New Roman" w:hAnsi="Arial" w:cs="Arial"/>
          <w:color w:val="273B47"/>
          <w:sz w:val="20"/>
          <w:szCs w:val="20"/>
          <w:lang w:val="es-MX" w:eastAsia="es-MX"/>
        </w:rPr>
        <w:t xml:space="preserve">”, esto nos llenaría de archivos que no nos sirven. Para evitar hacer </w:t>
      </w:r>
      <w:proofErr w:type="spellStart"/>
      <w:r w:rsidRPr="00EF5885">
        <w:rPr>
          <w:rFonts w:ascii="Arial" w:eastAsia="Times New Roman" w:hAnsi="Arial" w:cs="Arial"/>
          <w:color w:val="273B47"/>
          <w:sz w:val="20"/>
          <w:szCs w:val="20"/>
          <w:lang w:val="es-MX" w:eastAsia="es-MX"/>
        </w:rPr>
        <w:t>eject</w:t>
      </w:r>
      <w:proofErr w:type="spellEnd"/>
      <w:r w:rsidRPr="00EF5885">
        <w:rPr>
          <w:rFonts w:ascii="Arial" w:eastAsia="Times New Roman" w:hAnsi="Arial" w:cs="Arial"/>
          <w:color w:val="273B47"/>
          <w:sz w:val="20"/>
          <w:szCs w:val="20"/>
          <w:lang w:val="es-MX" w:eastAsia="es-MX"/>
        </w:rPr>
        <w:t xml:space="preserve"> vamos a instalar </w:t>
      </w:r>
      <w:proofErr w:type="spellStart"/>
      <w:r w:rsidRPr="00EF5885">
        <w:rPr>
          <w:rFonts w:ascii="Arial" w:eastAsia="Times New Roman" w:hAnsi="Arial" w:cs="Arial"/>
          <w:color w:val="273B47"/>
          <w:sz w:val="20"/>
          <w:szCs w:val="20"/>
          <w:lang w:val="es-MX" w:eastAsia="es-MX"/>
        </w:rPr>
        <w:t>react-app-rewired</w:t>
      </w:r>
      <w:proofErr w:type="spellEnd"/>
      <w:r w:rsidRPr="00EF5885">
        <w:rPr>
          <w:rFonts w:ascii="Arial" w:eastAsia="Times New Roman" w:hAnsi="Arial" w:cs="Arial"/>
          <w:color w:val="273B47"/>
          <w:sz w:val="20"/>
          <w:szCs w:val="20"/>
          <w:lang w:val="es-MX" w:eastAsia="es-MX"/>
        </w:rPr>
        <w:t xml:space="preserve"> y el </w:t>
      </w:r>
      <w:proofErr w:type="spellStart"/>
      <w:r w:rsidRPr="00EF5885">
        <w:rPr>
          <w:rFonts w:ascii="Arial" w:eastAsia="Times New Roman" w:hAnsi="Arial" w:cs="Arial"/>
          <w:color w:val="273B47"/>
          <w:sz w:val="20"/>
          <w:szCs w:val="20"/>
          <w:lang w:val="es-MX" w:eastAsia="es-MX"/>
        </w:rPr>
        <w:t>plugin</w:t>
      </w:r>
      <w:proofErr w:type="spellEnd"/>
      <w:r w:rsidRPr="00EF5885">
        <w:rPr>
          <w:rFonts w:ascii="Arial" w:eastAsia="Times New Roman" w:hAnsi="Arial" w:cs="Arial"/>
          <w:color w:val="273B47"/>
          <w:sz w:val="20"/>
          <w:szCs w:val="20"/>
          <w:lang w:val="es-MX" w:eastAsia="es-MX"/>
        </w:rPr>
        <w:t xml:space="preserve"> para </w:t>
      </w:r>
      <w:proofErr w:type="spellStart"/>
      <w:r w:rsidRPr="00EF5885">
        <w:rPr>
          <w:rFonts w:ascii="Arial" w:eastAsia="Times New Roman" w:hAnsi="Arial" w:cs="Arial"/>
          <w:color w:val="273B47"/>
          <w:sz w:val="20"/>
          <w:szCs w:val="20"/>
          <w:lang w:val="es-MX" w:eastAsia="es-MX"/>
        </w:rPr>
        <w:t>webpack</w:t>
      </w:r>
      <w:proofErr w:type="spellEnd"/>
      <w:r w:rsidRPr="00EF5885">
        <w:rPr>
          <w:rFonts w:ascii="Arial" w:eastAsia="Times New Roman" w:hAnsi="Arial" w:cs="Arial"/>
          <w:color w:val="273B47"/>
          <w:sz w:val="20"/>
          <w:szCs w:val="20"/>
          <w:lang w:val="es-MX" w:eastAsia="es-MX"/>
        </w:rPr>
        <w:t xml:space="preserve"> de </w:t>
      </w:r>
      <w:proofErr w:type="spellStart"/>
      <w:r w:rsidRPr="00EF5885">
        <w:rPr>
          <w:rFonts w:ascii="Arial" w:eastAsia="Times New Roman" w:hAnsi="Arial" w:cs="Arial"/>
          <w:color w:val="273B47"/>
          <w:sz w:val="20"/>
          <w:szCs w:val="20"/>
          <w:lang w:val="es-MX" w:eastAsia="es-MX"/>
        </w:rPr>
        <w:t>workbox</w:t>
      </w:r>
      <w:proofErr w:type="spellEnd"/>
      <w:r w:rsidRPr="00EF5885">
        <w:rPr>
          <w:rFonts w:ascii="Arial" w:eastAsia="Times New Roman" w:hAnsi="Arial" w:cs="Arial"/>
          <w:color w:val="273B47"/>
          <w:sz w:val="20"/>
          <w:szCs w:val="20"/>
          <w:lang w:val="es-MX" w:eastAsia="es-MX"/>
        </w:rPr>
        <w:t>.</w:t>
      </w:r>
    </w:p>
    <w:p w:rsidR="00656958" w:rsidRPr="00EF5885" w:rsidRDefault="00EF5885" w:rsidP="00EF58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DDDDDD"/>
          <w:sz w:val="20"/>
          <w:szCs w:val="20"/>
          <w:shd w:val="clear" w:color="auto" w:fill="272822"/>
          <w:lang w:val="en-US" w:eastAsia="es-MX"/>
        </w:rPr>
      </w:pPr>
      <w:proofErr w:type="spellStart"/>
      <w:proofErr w:type="gramStart"/>
      <w:r w:rsidRPr="00EF5885">
        <w:rPr>
          <w:rFonts w:ascii="Courier New" w:eastAsia="Times New Roman" w:hAnsi="Courier New" w:cs="Courier New"/>
          <w:color w:val="DDDDDD"/>
          <w:sz w:val="20"/>
          <w:szCs w:val="20"/>
          <w:shd w:val="clear" w:color="auto" w:fill="272822"/>
          <w:lang w:val="en-US" w:eastAsia="es-MX"/>
        </w:rPr>
        <w:t>npm</w:t>
      </w:r>
      <w:proofErr w:type="spellEnd"/>
      <w:proofErr w:type="gramEnd"/>
      <w:r w:rsidRPr="00EF5885">
        <w:rPr>
          <w:rFonts w:ascii="Courier New" w:eastAsia="Times New Roman" w:hAnsi="Courier New" w:cs="Courier New"/>
          <w:color w:val="DDDDDD"/>
          <w:sz w:val="20"/>
          <w:szCs w:val="20"/>
          <w:shd w:val="clear" w:color="auto" w:fill="272822"/>
          <w:lang w:val="en-US" w:eastAsia="es-MX"/>
        </w:rPr>
        <w:t xml:space="preserve"> add workbox-</w:t>
      </w:r>
      <w:proofErr w:type="spellStart"/>
      <w:r w:rsidRPr="00EF5885">
        <w:rPr>
          <w:rFonts w:ascii="Courier New" w:eastAsia="Times New Roman" w:hAnsi="Courier New" w:cs="Courier New"/>
          <w:color w:val="DDDDDD"/>
          <w:sz w:val="20"/>
          <w:szCs w:val="20"/>
          <w:shd w:val="clear" w:color="auto" w:fill="272822"/>
          <w:lang w:val="en-US" w:eastAsia="es-MX"/>
        </w:rPr>
        <w:t>webpack</w:t>
      </w:r>
      <w:proofErr w:type="spellEnd"/>
      <w:r w:rsidRPr="00EF5885">
        <w:rPr>
          <w:rFonts w:ascii="Courier New" w:eastAsia="Times New Roman" w:hAnsi="Courier New" w:cs="Courier New"/>
          <w:color w:val="DDDDDD"/>
          <w:sz w:val="20"/>
          <w:szCs w:val="20"/>
          <w:shd w:val="clear" w:color="auto" w:fill="272822"/>
          <w:lang w:val="en-US" w:eastAsia="es-MX"/>
        </w:rPr>
        <w:t>-</w:t>
      </w:r>
      <w:r w:rsidRPr="00EF5885">
        <w:rPr>
          <w:rFonts w:ascii="Courier New" w:eastAsia="Times New Roman" w:hAnsi="Courier New" w:cs="Courier New"/>
          <w:b/>
          <w:bCs/>
          <w:color w:val="F92672"/>
          <w:sz w:val="20"/>
          <w:szCs w:val="20"/>
          <w:shd w:val="clear" w:color="auto" w:fill="272822"/>
          <w:lang w:val="en-US" w:eastAsia="es-MX"/>
        </w:rPr>
        <w:t>plugin</w:t>
      </w:r>
      <w:r w:rsidRPr="00EF5885">
        <w:rPr>
          <w:rFonts w:ascii="Courier New" w:eastAsia="Times New Roman" w:hAnsi="Courier New" w:cs="Courier New"/>
          <w:color w:val="DDDDDD"/>
          <w:sz w:val="20"/>
          <w:szCs w:val="20"/>
          <w:shd w:val="clear" w:color="auto" w:fill="272822"/>
          <w:lang w:val="en-US" w:eastAsia="es-MX"/>
        </w:rPr>
        <w:t xml:space="preserve"> react-</w:t>
      </w:r>
      <w:r w:rsidRPr="00EF5885">
        <w:rPr>
          <w:rFonts w:ascii="Courier New" w:eastAsia="Times New Roman" w:hAnsi="Courier New" w:cs="Courier New"/>
          <w:b/>
          <w:bCs/>
          <w:color w:val="F92672"/>
          <w:sz w:val="20"/>
          <w:szCs w:val="20"/>
          <w:shd w:val="clear" w:color="auto" w:fill="272822"/>
          <w:lang w:val="en-US" w:eastAsia="es-MX"/>
        </w:rPr>
        <w:t>app</w:t>
      </w:r>
      <w:r w:rsidRPr="00EF5885">
        <w:rPr>
          <w:rFonts w:ascii="Courier New" w:eastAsia="Times New Roman" w:hAnsi="Courier New" w:cs="Courier New"/>
          <w:color w:val="DDDDDD"/>
          <w:sz w:val="20"/>
          <w:szCs w:val="20"/>
          <w:shd w:val="clear" w:color="auto" w:fill="272822"/>
          <w:lang w:val="en-US" w:eastAsia="es-MX"/>
        </w:rPr>
        <w:t>-rewire-workbox react-</w:t>
      </w:r>
      <w:r w:rsidRPr="00EF5885">
        <w:rPr>
          <w:rFonts w:ascii="Courier New" w:eastAsia="Times New Roman" w:hAnsi="Courier New" w:cs="Courier New"/>
          <w:b/>
          <w:bCs/>
          <w:color w:val="F92672"/>
          <w:sz w:val="20"/>
          <w:szCs w:val="20"/>
          <w:shd w:val="clear" w:color="auto" w:fill="272822"/>
          <w:lang w:val="en-US" w:eastAsia="es-MX"/>
        </w:rPr>
        <w:t>app</w:t>
      </w:r>
      <w:r w:rsidRPr="00EF5885">
        <w:rPr>
          <w:rFonts w:ascii="Courier New" w:eastAsia="Times New Roman" w:hAnsi="Courier New" w:cs="Courier New"/>
          <w:color w:val="DDDDDD"/>
          <w:sz w:val="20"/>
          <w:szCs w:val="20"/>
          <w:shd w:val="clear" w:color="auto" w:fill="272822"/>
          <w:lang w:val="en-US" w:eastAsia="es-MX"/>
        </w:rPr>
        <w:t>-rewired</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lastRenderedPageBreak/>
        <w:t>ADEVERTENCIA:</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Style w:val="nfasis"/>
          <w:rFonts w:ascii="Arial" w:eastAsiaTheme="majorEastAsia" w:hAnsi="Arial" w:cs="Arial"/>
          <w:color w:val="4A4A4A"/>
          <w:sz w:val="20"/>
        </w:rPr>
        <w:t xml:space="preserve">Nunca conviene escribir nuestro propio </w:t>
      </w:r>
      <w:proofErr w:type="spellStart"/>
      <w:r w:rsidRPr="008D439B">
        <w:rPr>
          <w:rStyle w:val="nfasis"/>
          <w:rFonts w:ascii="Arial" w:eastAsiaTheme="majorEastAsia" w:hAnsi="Arial" w:cs="Arial"/>
          <w:color w:val="4A4A4A"/>
          <w:sz w:val="20"/>
        </w:rPr>
        <w:t>ServiceWorker</w:t>
      </w:r>
      <w:proofErr w:type="spellEnd"/>
      <w:r w:rsidRPr="008D439B">
        <w:rPr>
          <w:rStyle w:val="nfasis"/>
          <w:rFonts w:ascii="Arial" w:eastAsiaTheme="majorEastAsia" w:hAnsi="Arial" w:cs="Arial"/>
          <w:color w:val="4A4A4A"/>
          <w:sz w:val="20"/>
        </w:rPr>
        <w:t>, especialmente con herramientas de bajo nivel. Esto no tiene que ver con un tema de confianza, sino con cómo funciona un SW y sobre todo lo qué un SW tiene control</w:t>
      </w:r>
      <w:r w:rsidRPr="008D439B">
        <w:rPr>
          <w:rFonts w:ascii="Arial" w:hAnsi="Arial" w:cs="Arial"/>
          <w:color w:val="4A4A4A"/>
          <w:sz w:val="20"/>
        </w:rPr>
        <w:br/>
        <w:t xml:space="preserve">Una vez que el </w:t>
      </w:r>
      <w:proofErr w:type="spellStart"/>
      <w:r w:rsidRPr="008D439B">
        <w:rPr>
          <w:rFonts w:ascii="Arial" w:hAnsi="Arial" w:cs="Arial"/>
          <w:color w:val="4A4A4A"/>
          <w:sz w:val="20"/>
        </w:rPr>
        <w:t>ServiceWorker</w:t>
      </w:r>
      <w:proofErr w:type="spellEnd"/>
      <w:r w:rsidRPr="008D439B">
        <w:rPr>
          <w:rFonts w:ascii="Arial" w:hAnsi="Arial" w:cs="Arial"/>
          <w:color w:val="4A4A4A"/>
          <w:sz w:val="20"/>
        </w:rPr>
        <w:t xml:space="preserve"> se instala en el cliente, el sitio queda fuertemente cacheado cómo está y es muy difícil corregir bugs en este contexto.</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t>RECOMENDACIÓN:</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t xml:space="preserve">Siempre conviene confiar o utilizar alguna herramienta que esté muy testeada y probada, y que tenga buenas herramientas de </w:t>
      </w:r>
      <w:proofErr w:type="spellStart"/>
      <w:r w:rsidRPr="008D439B">
        <w:rPr>
          <w:rFonts w:ascii="Arial" w:hAnsi="Arial" w:cs="Arial"/>
          <w:color w:val="4A4A4A"/>
          <w:sz w:val="20"/>
        </w:rPr>
        <w:t>testing</w:t>
      </w:r>
      <w:proofErr w:type="spellEnd"/>
      <w:r w:rsidRPr="008D439B">
        <w:rPr>
          <w:rFonts w:ascii="Arial" w:hAnsi="Arial" w:cs="Arial"/>
          <w:color w:val="4A4A4A"/>
          <w:sz w:val="20"/>
        </w:rPr>
        <w:t xml:space="preserve">. </w:t>
      </w:r>
      <w:proofErr w:type="gramStart"/>
      <w:r w:rsidRPr="008D439B">
        <w:rPr>
          <w:rFonts w:ascii="Arial" w:hAnsi="Arial" w:cs="Arial"/>
          <w:color w:val="4A4A4A"/>
          <w:sz w:val="20"/>
        </w:rPr>
        <w:t>Y …</w:t>
      </w:r>
      <w:proofErr w:type="gramEnd"/>
      <w:r w:rsidRPr="008D439B">
        <w:rPr>
          <w:rFonts w:ascii="Arial" w:hAnsi="Arial" w:cs="Arial"/>
          <w:color w:val="4A4A4A"/>
          <w:sz w:val="20"/>
        </w:rPr>
        <w:t xml:space="preserve"> NO intentar crear nuestros propios </w:t>
      </w:r>
      <w:proofErr w:type="spellStart"/>
      <w:r w:rsidRPr="008D439B">
        <w:rPr>
          <w:rFonts w:ascii="Arial" w:hAnsi="Arial" w:cs="Arial"/>
          <w:color w:val="4A4A4A"/>
          <w:sz w:val="20"/>
        </w:rPr>
        <w:t>Service</w:t>
      </w:r>
      <w:proofErr w:type="spellEnd"/>
      <w:r w:rsidRPr="008D439B">
        <w:rPr>
          <w:rFonts w:ascii="Arial" w:hAnsi="Arial" w:cs="Arial"/>
          <w:color w:val="4A4A4A"/>
          <w:sz w:val="20"/>
        </w:rPr>
        <w:t xml:space="preserve"> </w:t>
      </w:r>
      <w:proofErr w:type="spellStart"/>
      <w:r w:rsidRPr="008D439B">
        <w:rPr>
          <w:rFonts w:ascii="Arial" w:hAnsi="Arial" w:cs="Arial"/>
          <w:color w:val="4A4A4A"/>
          <w:sz w:val="20"/>
        </w:rPr>
        <w:t>Workers</w:t>
      </w:r>
      <w:proofErr w:type="spellEnd"/>
      <w:r w:rsidRPr="008D439B">
        <w:rPr>
          <w:rFonts w:ascii="Arial" w:hAnsi="Arial" w:cs="Arial"/>
          <w:color w:val="4A4A4A"/>
          <w:sz w:val="20"/>
        </w:rPr>
        <w:t>.</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t>¡</w:t>
      </w:r>
      <w:proofErr w:type="spellStart"/>
      <w:r w:rsidRPr="008D439B">
        <w:rPr>
          <w:rFonts w:ascii="Arial" w:hAnsi="Arial" w:cs="Arial"/>
          <w:color w:val="4A4A4A"/>
          <w:sz w:val="20"/>
        </w:rPr>
        <w:t>Workbox</w:t>
      </w:r>
      <w:proofErr w:type="spellEnd"/>
      <w:r w:rsidRPr="008D439B">
        <w:rPr>
          <w:rFonts w:ascii="Arial" w:hAnsi="Arial" w:cs="Arial"/>
          <w:color w:val="4A4A4A"/>
          <w:sz w:val="20"/>
        </w:rPr>
        <w:t xml:space="preserve"> es un ejemplo de estas herramientas probadas! y es </w:t>
      </w:r>
      <w:proofErr w:type="spellStart"/>
      <w:r w:rsidRPr="008D439B">
        <w:rPr>
          <w:rFonts w:ascii="Arial" w:hAnsi="Arial" w:cs="Arial"/>
          <w:color w:val="4A4A4A"/>
          <w:sz w:val="20"/>
        </w:rPr>
        <w:t>by</w:t>
      </w:r>
      <w:proofErr w:type="spellEnd"/>
      <w:r w:rsidRPr="008D439B">
        <w:rPr>
          <w:rFonts w:ascii="Arial" w:hAnsi="Arial" w:cs="Arial"/>
          <w:color w:val="4A4A4A"/>
          <w:sz w:val="20"/>
        </w:rPr>
        <w:t xml:space="preserve"> Google</w:t>
      </w:r>
    </w:p>
    <w:p w:rsidR="00EF5885" w:rsidRDefault="00EF5885" w:rsidP="00A06E6E">
      <w:pPr>
        <w:shd w:val="clear" w:color="auto" w:fill="FFFFFF"/>
        <w:spacing w:after="0" w:line="240" w:lineRule="auto"/>
        <w:rPr>
          <w:rFonts w:ascii="Arial" w:eastAsia="Times New Roman" w:hAnsi="Arial" w:cs="Arial"/>
          <w:color w:val="4A4A4A"/>
          <w:sz w:val="20"/>
          <w:szCs w:val="24"/>
          <w:u w:val="single"/>
          <w:lang w:val="es-MX" w:eastAsia="es-MX"/>
        </w:rPr>
      </w:pPr>
    </w:p>
    <w:p w:rsidR="008D439B" w:rsidRPr="00CC5BF2" w:rsidRDefault="00CC5BF2" w:rsidP="00A06E6E">
      <w:pPr>
        <w:shd w:val="clear" w:color="auto" w:fill="FFFFFF"/>
        <w:spacing w:after="0" w:line="240" w:lineRule="auto"/>
        <w:rPr>
          <w:rFonts w:ascii="Lucida Console" w:hAnsi="Lucida Console" w:cs="Lucida Console"/>
          <w:sz w:val="18"/>
          <w:szCs w:val="18"/>
          <w:lang w:val="en-US"/>
        </w:rPr>
      </w:pPr>
      <w:proofErr w:type="spellStart"/>
      <w:proofErr w:type="gramStart"/>
      <w:r w:rsidRPr="00CC5BF2">
        <w:rPr>
          <w:rFonts w:ascii="Courier New" w:hAnsi="Courier New" w:cs="Courier New"/>
          <w:color w:val="FFFFFF"/>
          <w:sz w:val="21"/>
          <w:szCs w:val="21"/>
          <w:shd w:val="clear" w:color="auto" w:fill="333333"/>
          <w:lang w:val="en-US"/>
        </w:rPr>
        <w:t>npm</w:t>
      </w:r>
      <w:proofErr w:type="spellEnd"/>
      <w:proofErr w:type="gramEnd"/>
      <w:r w:rsidRPr="00CC5BF2">
        <w:rPr>
          <w:rFonts w:ascii="Courier New" w:hAnsi="Courier New" w:cs="Courier New"/>
          <w:color w:val="FFFFFF"/>
          <w:sz w:val="21"/>
          <w:szCs w:val="21"/>
          <w:shd w:val="clear" w:color="auto" w:fill="333333"/>
          <w:lang w:val="en-US"/>
        </w:rPr>
        <w:t xml:space="preserve"> </w:t>
      </w:r>
      <w:r>
        <w:rPr>
          <w:rStyle w:val="hljs-keyword"/>
          <w:rFonts w:ascii="Courier New" w:hAnsi="Courier New" w:cs="Courier New"/>
          <w:b/>
          <w:bCs/>
          <w:color w:val="F92672"/>
          <w:sz w:val="21"/>
          <w:szCs w:val="21"/>
          <w:shd w:val="clear" w:color="auto" w:fill="333333"/>
          <w:lang w:val="en-US"/>
        </w:rPr>
        <w:t>add</w:t>
      </w:r>
      <w:r>
        <w:rPr>
          <w:rFonts w:ascii="Courier New" w:hAnsi="Courier New" w:cs="Courier New"/>
          <w:color w:val="FFFFFF"/>
          <w:sz w:val="21"/>
          <w:szCs w:val="21"/>
          <w:shd w:val="clear" w:color="auto" w:fill="333333"/>
          <w:lang w:val="en-US"/>
        </w:rPr>
        <w:t xml:space="preserve"> </w:t>
      </w:r>
      <w:r w:rsidRPr="00CC5BF2">
        <w:rPr>
          <w:rFonts w:ascii="Courier New" w:hAnsi="Courier New" w:cs="Courier New"/>
          <w:color w:val="FFFFFF"/>
          <w:sz w:val="21"/>
          <w:szCs w:val="21"/>
          <w:shd w:val="clear" w:color="auto" w:fill="333333"/>
          <w:lang w:val="en-US"/>
        </w:rPr>
        <w:t>workbox-</w:t>
      </w:r>
      <w:proofErr w:type="spellStart"/>
      <w:r w:rsidRPr="00CC5BF2">
        <w:rPr>
          <w:rFonts w:ascii="Courier New" w:hAnsi="Courier New" w:cs="Courier New"/>
          <w:color w:val="FFFFFF"/>
          <w:sz w:val="21"/>
          <w:szCs w:val="21"/>
          <w:shd w:val="clear" w:color="auto" w:fill="333333"/>
          <w:lang w:val="en-US"/>
        </w:rPr>
        <w:t>webpack</w:t>
      </w:r>
      <w:proofErr w:type="spellEnd"/>
      <w:r w:rsidRPr="00CC5BF2">
        <w:rPr>
          <w:rFonts w:ascii="Courier New" w:hAnsi="Courier New" w:cs="Courier New"/>
          <w:color w:val="FFFFFF"/>
          <w:sz w:val="21"/>
          <w:szCs w:val="21"/>
          <w:shd w:val="clear" w:color="auto" w:fill="333333"/>
          <w:lang w:val="en-US"/>
        </w:rPr>
        <w:t>-</w:t>
      </w:r>
      <w:r w:rsidRPr="00CC5BF2">
        <w:rPr>
          <w:rStyle w:val="hljs-keyword"/>
          <w:rFonts w:ascii="Courier New" w:hAnsi="Courier New" w:cs="Courier New"/>
          <w:b/>
          <w:bCs/>
          <w:color w:val="F92672"/>
          <w:sz w:val="21"/>
          <w:szCs w:val="21"/>
          <w:shd w:val="clear" w:color="auto" w:fill="333333"/>
          <w:lang w:val="en-US"/>
        </w:rPr>
        <w:t>plugin</w:t>
      </w:r>
    </w:p>
    <w:p w:rsidR="008D439B" w:rsidRDefault="008D439B" w:rsidP="00A06E6E">
      <w:pPr>
        <w:shd w:val="clear" w:color="auto" w:fill="FFFFFF"/>
        <w:spacing w:after="0" w:line="240" w:lineRule="auto"/>
        <w:rPr>
          <w:rFonts w:ascii="Courier New" w:hAnsi="Courier New" w:cs="Courier New"/>
          <w:color w:val="FFFFFF"/>
          <w:sz w:val="21"/>
          <w:szCs w:val="21"/>
          <w:shd w:val="clear" w:color="auto" w:fill="333333"/>
          <w:lang w:val="en-US"/>
        </w:rPr>
      </w:pPr>
      <w:proofErr w:type="spellStart"/>
      <w:proofErr w:type="gramStart"/>
      <w:r w:rsidRPr="008D439B">
        <w:rPr>
          <w:rFonts w:ascii="Courier New" w:hAnsi="Courier New" w:cs="Courier New"/>
          <w:color w:val="FFFFFF"/>
          <w:sz w:val="21"/>
          <w:szCs w:val="21"/>
          <w:shd w:val="clear" w:color="auto" w:fill="333333"/>
          <w:lang w:val="en-US"/>
        </w:rPr>
        <w:t>npm</w:t>
      </w:r>
      <w:proofErr w:type="spellEnd"/>
      <w:proofErr w:type="gramEnd"/>
      <w:r w:rsidRPr="008D439B">
        <w:rPr>
          <w:rFonts w:ascii="Courier New" w:hAnsi="Courier New" w:cs="Courier New"/>
          <w:color w:val="FFFFFF"/>
          <w:sz w:val="21"/>
          <w:szCs w:val="21"/>
          <w:shd w:val="clear" w:color="auto" w:fill="333333"/>
          <w:lang w:val="en-US"/>
        </w:rPr>
        <w:t xml:space="preserve"> </w:t>
      </w:r>
      <w:r w:rsidRPr="008D439B">
        <w:rPr>
          <w:rStyle w:val="hljs-keyword"/>
          <w:rFonts w:ascii="Courier New" w:hAnsi="Courier New" w:cs="Courier New"/>
          <w:b/>
          <w:bCs/>
          <w:color w:val="F92672"/>
          <w:sz w:val="21"/>
          <w:szCs w:val="21"/>
          <w:shd w:val="clear" w:color="auto" w:fill="333333"/>
          <w:lang w:val="en-US"/>
        </w:rPr>
        <w:t>install</w:t>
      </w:r>
      <w:r w:rsidRPr="008D439B">
        <w:rPr>
          <w:rFonts w:ascii="Courier New" w:hAnsi="Courier New" w:cs="Courier New"/>
          <w:color w:val="FFFFFF"/>
          <w:sz w:val="21"/>
          <w:szCs w:val="21"/>
          <w:shd w:val="clear" w:color="auto" w:fill="333333"/>
          <w:lang w:val="en-US"/>
        </w:rPr>
        <w:t xml:space="preserve"> react-app-rewired react-app-rewire-workbox</w:t>
      </w:r>
    </w:p>
    <w:p w:rsidR="00C40AD8" w:rsidRDefault="00C40AD8" w:rsidP="00A06E6E">
      <w:pPr>
        <w:shd w:val="clear" w:color="auto" w:fill="FFFFFF"/>
        <w:spacing w:after="0" w:line="240" w:lineRule="auto"/>
        <w:rPr>
          <w:rFonts w:ascii="Courier New" w:hAnsi="Courier New" w:cs="Courier New"/>
          <w:color w:val="FFFFFF"/>
          <w:sz w:val="21"/>
          <w:szCs w:val="21"/>
          <w:shd w:val="clear" w:color="auto" w:fill="333333"/>
          <w:lang w:val="en-US"/>
        </w:rPr>
      </w:pPr>
    </w:p>
    <w:p w:rsidR="00C40AD8" w:rsidRDefault="00C40AD8" w:rsidP="00A06E6E">
      <w:pPr>
        <w:shd w:val="clear" w:color="auto" w:fill="FFFFFF"/>
        <w:spacing w:after="0" w:line="240" w:lineRule="auto"/>
        <w:rPr>
          <w:rFonts w:ascii="Courier New" w:hAnsi="Courier New" w:cs="Courier New"/>
          <w:color w:val="FFFFFF"/>
          <w:sz w:val="21"/>
          <w:szCs w:val="21"/>
          <w:shd w:val="clear" w:color="auto" w:fill="333333"/>
          <w:lang w:val="en-US"/>
        </w:rPr>
      </w:pPr>
    </w:p>
    <w:p w:rsidR="00C40AD8" w:rsidRPr="00C40AD8" w:rsidRDefault="00C40AD8" w:rsidP="00C40AD8">
      <w:pPr>
        <w:spacing w:before="0" w:after="0" w:line="240" w:lineRule="auto"/>
        <w:rPr>
          <w:rFonts w:ascii="Times New Roman" w:eastAsia="Times New Roman" w:hAnsi="Times New Roman" w:cs="Times New Roman"/>
          <w:color w:val="4A4A4A"/>
          <w:sz w:val="24"/>
          <w:szCs w:val="24"/>
          <w:lang w:val="es-MX" w:eastAsia="es-MX"/>
        </w:rPr>
      </w:pPr>
      <w:r w:rsidRPr="00C40AD8">
        <w:rPr>
          <w:rFonts w:ascii="Times New Roman" w:eastAsia="Times New Roman" w:hAnsi="Times New Roman" w:cs="Times New Roman"/>
          <w:color w:val="4A4A4A"/>
          <w:sz w:val="24"/>
          <w:szCs w:val="24"/>
          <w:lang w:val="es-MX" w:eastAsia="es-MX"/>
        </w:rPr>
        <w:t xml:space="preserve">Aunque el proyecto esta desactualizado a nivel de dependencias, para que funcione deben copiar las versiones del </w:t>
      </w:r>
      <w:proofErr w:type="spellStart"/>
      <w:r w:rsidRPr="00C40AD8">
        <w:rPr>
          <w:rFonts w:ascii="Times New Roman" w:eastAsia="Times New Roman" w:hAnsi="Times New Roman" w:cs="Times New Roman"/>
          <w:color w:val="4A4A4A"/>
          <w:sz w:val="24"/>
          <w:szCs w:val="24"/>
          <w:lang w:val="es-MX" w:eastAsia="es-MX"/>
        </w:rPr>
        <w:t>package.json</w:t>
      </w:r>
      <w:proofErr w:type="spellEnd"/>
      <w:r w:rsidRPr="00C40AD8">
        <w:rPr>
          <w:rFonts w:ascii="Times New Roman" w:eastAsia="Times New Roman" w:hAnsi="Times New Roman" w:cs="Times New Roman"/>
          <w:color w:val="4A4A4A"/>
          <w:sz w:val="24"/>
          <w:szCs w:val="24"/>
          <w:lang w:val="es-MX" w:eastAsia="es-MX"/>
        </w:rPr>
        <w:t xml:space="preserve"> utilizadas en el curso</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0AD8">
        <w:rPr>
          <w:rFonts w:ascii="Courier New" w:eastAsia="Times New Roman" w:hAnsi="Courier New" w:cs="Courier New"/>
          <w:color w:val="A6E22E"/>
          <w:sz w:val="20"/>
          <w:szCs w:val="20"/>
          <w:lang w:val="en-US" w:eastAsia="es-MX"/>
        </w:rPr>
        <w:t>"workbox-</w:t>
      </w:r>
      <w:proofErr w:type="spellStart"/>
      <w:r w:rsidRPr="00C40AD8">
        <w:rPr>
          <w:rFonts w:ascii="Courier New" w:eastAsia="Times New Roman" w:hAnsi="Courier New" w:cs="Courier New"/>
          <w:color w:val="A6E22E"/>
          <w:sz w:val="20"/>
          <w:szCs w:val="20"/>
          <w:lang w:val="en-US" w:eastAsia="es-MX"/>
        </w:rPr>
        <w:t>webpack</w:t>
      </w:r>
      <w:proofErr w:type="spellEnd"/>
      <w:r w:rsidRPr="00C40AD8">
        <w:rPr>
          <w:rFonts w:ascii="Courier New" w:eastAsia="Times New Roman" w:hAnsi="Courier New" w:cs="Courier New"/>
          <w:color w:val="A6E22E"/>
          <w:sz w:val="20"/>
          <w:szCs w:val="20"/>
          <w:lang w:val="en-US" w:eastAsia="es-MX"/>
        </w:rPr>
        <w:t>-plugin"</w:t>
      </w: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n-US" w:eastAsia="es-MX"/>
        </w:rPr>
        <w:t>"^3.3.1"</w:t>
      </w:r>
      <w:r w:rsidRPr="00C40AD8">
        <w:rPr>
          <w:rFonts w:ascii="Courier New" w:eastAsia="Times New Roman" w:hAnsi="Courier New" w:cs="Courier New"/>
          <w:color w:val="FFFFFF"/>
          <w:sz w:val="20"/>
          <w:szCs w:val="20"/>
          <w:lang w:val="en-US" w:eastAsia="es-MX"/>
        </w:rPr>
        <w:t>,</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n-US" w:eastAsia="es-MX"/>
        </w:rPr>
        <w:t>"react-app-rewire-workbox"</w:t>
      </w: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n-US" w:eastAsia="es-MX"/>
        </w:rPr>
        <w:t>"^2.0.1"</w:t>
      </w:r>
      <w:r w:rsidRPr="00C40AD8">
        <w:rPr>
          <w:rFonts w:ascii="Courier New" w:eastAsia="Times New Roman" w:hAnsi="Courier New" w:cs="Courier New"/>
          <w:color w:val="FFFFFF"/>
          <w:sz w:val="20"/>
          <w:szCs w:val="20"/>
          <w:lang w:val="en-US" w:eastAsia="es-MX"/>
        </w:rPr>
        <w:t>,</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s-MX" w:eastAsia="es-MX"/>
        </w:rPr>
        <w:t>"</w:t>
      </w:r>
      <w:proofErr w:type="spellStart"/>
      <w:r w:rsidRPr="00C40AD8">
        <w:rPr>
          <w:rFonts w:ascii="Courier New" w:eastAsia="Times New Roman" w:hAnsi="Courier New" w:cs="Courier New"/>
          <w:color w:val="A6E22E"/>
          <w:sz w:val="20"/>
          <w:szCs w:val="20"/>
          <w:lang w:val="es-MX" w:eastAsia="es-MX"/>
        </w:rPr>
        <w:t>react-app-rewired</w:t>
      </w:r>
      <w:proofErr w:type="spellEnd"/>
      <w:r w:rsidRPr="00C40AD8">
        <w:rPr>
          <w:rFonts w:ascii="Courier New" w:eastAsia="Times New Roman" w:hAnsi="Courier New" w:cs="Courier New"/>
          <w:color w:val="A6E22E"/>
          <w:sz w:val="20"/>
          <w:szCs w:val="20"/>
          <w:lang w:val="es-MX" w:eastAsia="es-MX"/>
        </w:rPr>
        <w:t>"</w:t>
      </w:r>
      <w:r w:rsidRPr="00C40AD8">
        <w:rPr>
          <w:rFonts w:ascii="Courier New" w:eastAsia="Times New Roman" w:hAnsi="Courier New" w:cs="Courier New"/>
          <w:color w:val="FFFFFF"/>
          <w:sz w:val="20"/>
          <w:szCs w:val="20"/>
          <w:lang w:val="es-MX" w:eastAsia="es-MX"/>
        </w:rPr>
        <w:t xml:space="preserve">: </w:t>
      </w:r>
      <w:r w:rsidRPr="00C40AD8">
        <w:rPr>
          <w:rFonts w:ascii="Courier New" w:eastAsia="Times New Roman" w:hAnsi="Courier New" w:cs="Courier New"/>
          <w:color w:val="A6E22E"/>
          <w:sz w:val="20"/>
          <w:szCs w:val="20"/>
          <w:lang w:val="es-MX" w:eastAsia="es-MX"/>
        </w:rPr>
        <w:t>"^1.5.2"</w:t>
      </w:r>
    </w:p>
    <w:p w:rsidR="00C40AD8" w:rsidRPr="00C40AD8" w:rsidRDefault="00C40AD8" w:rsidP="00C40AD8">
      <w:pPr>
        <w:spacing w:before="0" w:after="0" w:line="240" w:lineRule="auto"/>
        <w:rPr>
          <w:rFonts w:ascii="Times New Roman" w:eastAsia="Times New Roman" w:hAnsi="Times New Roman" w:cs="Times New Roman"/>
          <w:color w:val="4A4A4A"/>
          <w:sz w:val="24"/>
          <w:szCs w:val="24"/>
          <w:lang w:val="es-MX" w:eastAsia="es-MX"/>
        </w:rPr>
      </w:pPr>
      <w:proofErr w:type="gramStart"/>
      <w:r w:rsidRPr="00C40AD8">
        <w:rPr>
          <w:rFonts w:ascii="Times New Roman" w:eastAsia="Times New Roman" w:hAnsi="Times New Roman" w:cs="Times New Roman"/>
          <w:color w:val="4A4A4A"/>
          <w:sz w:val="24"/>
          <w:szCs w:val="24"/>
          <w:lang w:val="es-MX" w:eastAsia="es-MX"/>
        </w:rPr>
        <w:t>e</w:t>
      </w:r>
      <w:proofErr w:type="gramEnd"/>
      <w:r w:rsidRPr="00C40AD8">
        <w:rPr>
          <w:rFonts w:ascii="Times New Roman" w:eastAsia="Times New Roman" w:hAnsi="Times New Roman" w:cs="Times New Roman"/>
          <w:color w:val="4A4A4A"/>
          <w:sz w:val="24"/>
          <w:szCs w:val="24"/>
          <w:lang w:val="es-MX" w:eastAsia="es-MX"/>
        </w:rPr>
        <w:t xml:space="preserve"> instalar las dependencias de la forma</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C40AD8">
        <w:rPr>
          <w:rFonts w:ascii="Courier New" w:eastAsia="Times New Roman" w:hAnsi="Courier New" w:cs="Courier New"/>
          <w:color w:val="FFFFFF"/>
          <w:sz w:val="20"/>
          <w:szCs w:val="20"/>
          <w:lang w:val="es-MX" w:eastAsia="es-MX"/>
        </w:rPr>
        <w:t>npm</w:t>
      </w:r>
      <w:proofErr w:type="spellEnd"/>
      <w:proofErr w:type="gramEnd"/>
      <w:r w:rsidRPr="00C40AD8">
        <w:rPr>
          <w:rFonts w:ascii="Courier New" w:eastAsia="Times New Roman" w:hAnsi="Courier New" w:cs="Courier New"/>
          <w:color w:val="FFFFFF"/>
          <w:sz w:val="20"/>
          <w:szCs w:val="20"/>
          <w:lang w:val="es-MX" w:eastAsia="es-MX"/>
        </w:rPr>
        <w:t xml:space="preserve"> </w:t>
      </w:r>
      <w:proofErr w:type="spellStart"/>
      <w:r w:rsidRPr="00C40AD8">
        <w:rPr>
          <w:rFonts w:ascii="Courier New" w:eastAsia="Times New Roman" w:hAnsi="Courier New" w:cs="Courier New"/>
          <w:b/>
          <w:bCs/>
          <w:color w:val="F92672"/>
          <w:sz w:val="20"/>
          <w:szCs w:val="20"/>
          <w:lang w:val="es-MX" w:eastAsia="es-MX"/>
        </w:rPr>
        <w:t>install</w:t>
      </w:r>
      <w:proofErr w:type="spellEnd"/>
      <w:r w:rsidRPr="00C40AD8">
        <w:rPr>
          <w:rFonts w:ascii="Courier New" w:eastAsia="Times New Roman" w:hAnsi="Courier New" w:cs="Courier New"/>
          <w:color w:val="FFFFFF"/>
          <w:sz w:val="20"/>
          <w:szCs w:val="20"/>
          <w:lang w:val="es-MX" w:eastAsia="es-MX"/>
        </w:rPr>
        <w:t xml:space="preserve"> </w:t>
      </w:r>
      <w:r w:rsidRPr="00C40AD8">
        <w:rPr>
          <w:rFonts w:ascii="Courier New" w:eastAsia="Times New Roman" w:hAnsi="Courier New" w:cs="Courier New"/>
          <w:color w:val="75715E"/>
          <w:sz w:val="20"/>
          <w:szCs w:val="20"/>
          <w:lang w:val="es-MX" w:eastAsia="es-MX"/>
        </w:rPr>
        <w:t>--</w:t>
      </w:r>
      <w:proofErr w:type="spellStart"/>
      <w:r w:rsidRPr="00C40AD8">
        <w:rPr>
          <w:rFonts w:ascii="Courier New" w:eastAsia="Times New Roman" w:hAnsi="Courier New" w:cs="Courier New"/>
          <w:color w:val="75715E"/>
          <w:sz w:val="20"/>
          <w:szCs w:val="20"/>
          <w:lang w:val="es-MX" w:eastAsia="es-MX"/>
        </w:rPr>
        <w:t>exact</w:t>
      </w:r>
      <w:proofErr w:type="spellEnd"/>
    </w:p>
    <w:p w:rsidR="00C40AD8" w:rsidRPr="00C40AD8" w:rsidRDefault="00C40AD8" w:rsidP="00C40AD8">
      <w:pPr>
        <w:spacing w:before="0" w:after="0" w:line="240" w:lineRule="auto"/>
        <w:rPr>
          <w:rFonts w:ascii="Times New Roman" w:eastAsia="Times New Roman" w:hAnsi="Times New Roman" w:cs="Times New Roman"/>
          <w:color w:val="4A4A4A"/>
          <w:sz w:val="24"/>
          <w:szCs w:val="24"/>
          <w:lang w:val="es-MX" w:eastAsia="es-MX"/>
        </w:rPr>
      </w:pPr>
      <w:r w:rsidRPr="00C40AD8">
        <w:rPr>
          <w:rFonts w:ascii="Times New Roman" w:eastAsia="Times New Roman" w:hAnsi="Times New Roman" w:cs="Times New Roman"/>
          <w:color w:val="4A4A4A"/>
          <w:sz w:val="24"/>
          <w:szCs w:val="24"/>
          <w:lang w:val="es-MX" w:eastAsia="es-MX"/>
        </w:rPr>
        <w:t xml:space="preserve">Y funcionando hoy 2020/05/04 a pesar del </w:t>
      </w:r>
      <w:proofErr w:type="spellStart"/>
      <w:r w:rsidRPr="00C40AD8">
        <w:rPr>
          <w:rFonts w:ascii="Times New Roman" w:eastAsia="Times New Roman" w:hAnsi="Times New Roman" w:cs="Times New Roman"/>
          <w:color w:val="4A4A4A"/>
          <w:sz w:val="24"/>
          <w:szCs w:val="24"/>
          <w:lang w:val="es-MX" w:eastAsia="es-MX"/>
        </w:rPr>
        <w:t>versionamiento</w:t>
      </w:r>
      <w:proofErr w:type="spellEnd"/>
    </w:p>
    <w:p w:rsidR="00C40AD8" w:rsidRDefault="00C40AD8"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Pr="00A06E6E" w:rsidRDefault="00E93160" w:rsidP="00E93160">
      <w:pPr>
        <w:pStyle w:val="Ttulo1"/>
        <w:rPr>
          <w:lang w:val="es-MX"/>
        </w:rPr>
      </w:pPr>
      <w:r w:rsidRPr="00E93160">
        <w:rPr>
          <w:lang w:val="es-MX"/>
        </w:rPr>
        <w:t>Implementando Workbox</w:t>
      </w:r>
    </w:p>
    <w:p w:rsidR="00E93160" w:rsidRPr="00C40AD8"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 xml:space="preserve">En esta clase vamos a ver </w:t>
      </w:r>
      <w:proofErr w:type="spellStart"/>
      <w:r w:rsidRPr="00E93160">
        <w:rPr>
          <w:rFonts w:ascii="Arial" w:eastAsia="Times New Roman" w:hAnsi="Arial" w:cs="Arial"/>
          <w:color w:val="273B47"/>
          <w:sz w:val="20"/>
          <w:szCs w:val="24"/>
          <w:lang w:val="es-MX" w:eastAsia="es-MX"/>
        </w:rPr>
        <w:t>como</w:t>
      </w:r>
      <w:proofErr w:type="spellEnd"/>
      <w:r w:rsidRPr="00E93160">
        <w:rPr>
          <w:rFonts w:ascii="Arial" w:eastAsia="Times New Roman" w:hAnsi="Arial" w:cs="Arial"/>
          <w:color w:val="273B47"/>
          <w:sz w:val="20"/>
          <w:szCs w:val="24"/>
          <w:lang w:val="es-MX" w:eastAsia="es-MX"/>
        </w:rPr>
        <w:t xml:space="preserve"> implementar estrategias de carga con </w:t>
      </w:r>
      <w:proofErr w:type="spellStart"/>
      <w:r w:rsidRPr="00E93160">
        <w:rPr>
          <w:rFonts w:ascii="Arial" w:eastAsia="Times New Roman" w:hAnsi="Arial" w:cs="Arial"/>
          <w:color w:val="273B47"/>
          <w:sz w:val="20"/>
          <w:szCs w:val="24"/>
          <w:lang w:val="es-MX" w:eastAsia="es-MX"/>
        </w:rPr>
        <w:t>Workbox</w:t>
      </w:r>
      <w:proofErr w:type="spellEnd"/>
      <w:r w:rsidRPr="00E93160">
        <w:rPr>
          <w:rFonts w:ascii="Arial" w:eastAsia="Times New Roman" w:hAnsi="Arial" w:cs="Arial"/>
          <w:color w:val="273B47"/>
          <w:sz w:val="20"/>
          <w:szCs w:val="24"/>
          <w:lang w:val="es-MX" w:eastAsia="es-MX"/>
        </w:rPr>
        <w:t>.</w:t>
      </w: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 xml:space="preserve">El funcionamiento de un </w:t>
      </w:r>
      <w:proofErr w:type="spellStart"/>
      <w:r w:rsidRPr="00E93160">
        <w:rPr>
          <w:rFonts w:ascii="Arial" w:eastAsia="Times New Roman" w:hAnsi="Arial" w:cs="Arial"/>
          <w:color w:val="273B47"/>
          <w:sz w:val="20"/>
          <w:szCs w:val="24"/>
          <w:lang w:val="es-MX" w:eastAsia="es-MX"/>
        </w:rPr>
        <w:t>service</w:t>
      </w:r>
      <w:proofErr w:type="spellEnd"/>
      <w:r w:rsidRPr="00E93160">
        <w:rPr>
          <w:rFonts w:ascii="Arial" w:eastAsia="Times New Roman" w:hAnsi="Arial" w:cs="Arial"/>
          <w:color w:val="273B47"/>
          <w:sz w:val="20"/>
          <w:szCs w:val="24"/>
          <w:lang w:val="es-MX" w:eastAsia="es-MX"/>
        </w:rPr>
        <w:t xml:space="preserve"> </w:t>
      </w:r>
      <w:proofErr w:type="spellStart"/>
      <w:r w:rsidRPr="00E93160">
        <w:rPr>
          <w:rFonts w:ascii="Arial" w:eastAsia="Times New Roman" w:hAnsi="Arial" w:cs="Arial"/>
          <w:color w:val="273B47"/>
          <w:sz w:val="20"/>
          <w:szCs w:val="24"/>
          <w:lang w:val="es-MX" w:eastAsia="es-MX"/>
        </w:rPr>
        <w:t>worker</w:t>
      </w:r>
      <w:proofErr w:type="spellEnd"/>
      <w:r w:rsidRPr="00E93160">
        <w:rPr>
          <w:rFonts w:ascii="Arial" w:eastAsia="Times New Roman" w:hAnsi="Arial" w:cs="Arial"/>
          <w:color w:val="273B47"/>
          <w:sz w:val="20"/>
          <w:szCs w:val="24"/>
          <w:lang w:val="es-MX" w:eastAsia="es-MX"/>
        </w:rPr>
        <w:t xml:space="preserve"> por defecto toma una lista de </w:t>
      </w:r>
      <w:proofErr w:type="spellStart"/>
      <w:r w:rsidRPr="00E93160">
        <w:rPr>
          <w:rFonts w:ascii="Arial" w:eastAsia="Times New Roman" w:hAnsi="Arial" w:cs="Arial"/>
          <w:color w:val="273B47"/>
          <w:sz w:val="20"/>
          <w:szCs w:val="24"/>
          <w:lang w:val="es-MX" w:eastAsia="es-MX"/>
        </w:rPr>
        <w:t>assets</w:t>
      </w:r>
      <w:proofErr w:type="spellEnd"/>
      <w:r w:rsidRPr="00E93160">
        <w:rPr>
          <w:rFonts w:ascii="Arial" w:eastAsia="Times New Roman" w:hAnsi="Arial" w:cs="Arial"/>
          <w:color w:val="273B47"/>
          <w:sz w:val="20"/>
          <w:szCs w:val="24"/>
          <w:lang w:val="es-MX" w:eastAsia="es-MX"/>
        </w:rPr>
        <w:t xml:space="preserve"> para precargarlos y si la ruta coincide exactamente con un </w:t>
      </w:r>
      <w:proofErr w:type="spellStart"/>
      <w:r w:rsidRPr="00E93160">
        <w:rPr>
          <w:rFonts w:ascii="Arial" w:eastAsia="Times New Roman" w:hAnsi="Arial" w:cs="Arial"/>
          <w:color w:val="273B47"/>
          <w:sz w:val="20"/>
          <w:szCs w:val="24"/>
          <w:lang w:val="es-MX" w:eastAsia="es-MX"/>
        </w:rPr>
        <w:t>asset</w:t>
      </w:r>
      <w:proofErr w:type="spellEnd"/>
      <w:r w:rsidRPr="00E93160">
        <w:rPr>
          <w:rFonts w:ascii="Arial" w:eastAsia="Times New Roman" w:hAnsi="Arial" w:cs="Arial"/>
          <w:color w:val="273B47"/>
          <w:sz w:val="20"/>
          <w:szCs w:val="24"/>
          <w:lang w:val="es-MX" w:eastAsia="es-MX"/>
        </w:rPr>
        <w:t xml:space="preserve"> entonces lo tomara de cache.</w:t>
      </w: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proofErr w:type="spellStart"/>
      <w:r w:rsidRPr="00E93160">
        <w:rPr>
          <w:rFonts w:ascii="Arial" w:eastAsia="Times New Roman" w:hAnsi="Arial" w:cs="Arial"/>
          <w:color w:val="273B47"/>
          <w:sz w:val="20"/>
          <w:szCs w:val="24"/>
          <w:lang w:val="es-MX" w:eastAsia="es-MX"/>
        </w:rPr>
        <w:t>Workbox</w:t>
      </w:r>
      <w:proofErr w:type="spellEnd"/>
      <w:r w:rsidRPr="00E93160">
        <w:rPr>
          <w:rFonts w:ascii="Arial" w:eastAsia="Times New Roman" w:hAnsi="Arial" w:cs="Arial"/>
          <w:color w:val="273B47"/>
          <w:sz w:val="20"/>
          <w:szCs w:val="24"/>
          <w:lang w:val="es-MX" w:eastAsia="es-MX"/>
        </w:rPr>
        <w:t xml:space="preserve"> tiene una característica llamada </w:t>
      </w:r>
      <w:proofErr w:type="spellStart"/>
      <w:r w:rsidRPr="00E93160">
        <w:rPr>
          <w:rFonts w:ascii="Arial" w:eastAsia="Times New Roman" w:hAnsi="Arial" w:cs="Arial"/>
          <w:color w:val="273B47"/>
          <w:sz w:val="20"/>
          <w:szCs w:val="24"/>
          <w:lang w:val="es-MX" w:eastAsia="es-MX"/>
        </w:rPr>
        <w:t>registerNavigationRoute</w:t>
      </w:r>
      <w:proofErr w:type="spellEnd"/>
      <w:r w:rsidRPr="00E93160">
        <w:rPr>
          <w:rFonts w:ascii="Arial" w:eastAsia="Times New Roman" w:hAnsi="Arial" w:cs="Arial"/>
          <w:color w:val="273B47"/>
          <w:sz w:val="20"/>
          <w:szCs w:val="24"/>
          <w:lang w:val="es-MX" w:eastAsia="es-MX"/>
        </w:rPr>
        <w:t xml:space="preserve"> la cual se encarga de hacer el funcionamiento por defecto de un </w:t>
      </w:r>
      <w:proofErr w:type="spellStart"/>
      <w:r w:rsidRPr="00E93160">
        <w:rPr>
          <w:rFonts w:ascii="Arial" w:eastAsia="Times New Roman" w:hAnsi="Arial" w:cs="Arial"/>
          <w:color w:val="273B47"/>
          <w:sz w:val="20"/>
          <w:szCs w:val="24"/>
          <w:lang w:val="es-MX" w:eastAsia="es-MX"/>
        </w:rPr>
        <w:t>service</w:t>
      </w:r>
      <w:proofErr w:type="spellEnd"/>
      <w:r w:rsidRPr="00E93160">
        <w:rPr>
          <w:rFonts w:ascii="Arial" w:eastAsia="Times New Roman" w:hAnsi="Arial" w:cs="Arial"/>
          <w:color w:val="273B47"/>
          <w:sz w:val="20"/>
          <w:szCs w:val="24"/>
          <w:lang w:val="es-MX" w:eastAsia="es-MX"/>
        </w:rPr>
        <w:t xml:space="preserve"> </w:t>
      </w:r>
      <w:proofErr w:type="spellStart"/>
      <w:r w:rsidRPr="00E93160">
        <w:rPr>
          <w:rFonts w:ascii="Arial" w:eastAsia="Times New Roman" w:hAnsi="Arial" w:cs="Arial"/>
          <w:color w:val="273B47"/>
          <w:sz w:val="20"/>
          <w:szCs w:val="24"/>
          <w:lang w:val="es-MX" w:eastAsia="es-MX"/>
        </w:rPr>
        <w:t>worker</w:t>
      </w:r>
      <w:proofErr w:type="spellEnd"/>
      <w:r w:rsidRPr="00E93160">
        <w:rPr>
          <w:rFonts w:ascii="Arial" w:eastAsia="Times New Roman" w:hAnsi="Arial" w:cs="Arial"/>
          <w:color w:val="273B47"/>
          <w:sz w:val="20"/>
          <w:szCs w:val="24"/>
          <w:lang w:val="es-MX" w:eastAsia="es-MX"/>
        </w:rPr>
        <w:t xml:space="preserve"> más aparte si encuentra una </w:t>
      </w:r>
      <w:proofErr w:type="spellStart"/>
      <w:r w:rsidRPr="00E93160">
        <w:rPr>
          <w:rFonts w:ascii="Arial" w:eastAsia="Times New Roman" w:hAnsi="Arial" w:cs="Arial"/>
          <w:color w:val="273B47"/>
          <w:sz w:val="20"/>
          <w:szCs w:val="24"/>
          <w:lang w:val="es-MX" w:eastAsia="es-MX"/>
        </w:rPr>
        <w:t>url</w:t>
      </w:r>
      <w:proofErr w:type="spellEnd"/>
      <w:r w:rsidRPr="00E93160">
        <w:rPr>
          <w:rFonts w:ascii="Arial" w:eastAsia="Times New Roman" w:hAnsi="Arial" w:cs="Arial"/>
          <w:color w:val="273B47"/>
          <w:sz w:val="20"/>
          <w:szCs w:val="24"/>
          <w:lang w:val="es-MX" w:eastAsia="es-MX"/>
        </w:rPr>
        <w:t xml:space="preserve"> que no conoce va a buscar una </w:t>
      </w:r>
      <w:proofErr w:type="spellStart"/>
      <w:r w:rsidRPr="00E93160">
        <w:rPr>
          <w:rFonts w:ascii="Arial" w:eastAsia="Times New Roman" w:hAnsi="Arial" w:cs="Arial"/>
          <w:color w:val="273B47"/>
          <w:sz w:val="20"/>
          <w:szCs w:val="24"/>
          <w:lang w:val="es-MX" w:eastAsia="es-MX"/>
        </w:rPr>
        <w:t>url</w:t>
      </w:r>
      <w:proofErr w:type="spellEnd"/>
      <w:r w:rsidRPr="00E93160">
        <w:rPr>
          <w:rFonts w:ascii="Arial" w:eastAsia="Times New Roman" w:hAnsi="Arial" w:cs="Arial"/>
          <w:color w:val="273B47"/>
          <w:sz w:val="20"/>
          <w:szCs w:val="24"/>
          <w:lang w:val="es-MX" w:eastAsia="es-MX"/>
        </w:rPr>
        <w:t xml:space="preserve">, en este caso index.html y que </w:t>
      </w:r>
      <w:proofErr w:type="spellStart"/>
      <w:r w:rsidRPr="00E93160">
        <w:rPr>
          <w:rFonts w:ascii="Arial" w:eastAsia="Times New Roman" w:hAnsi="Arial" w:cs="Arial"/>
          <w:color w:val="273B47"/>
          <w:sz w:val="20"/>
          <w:szCs w:val="24"/>
          <w:lang w:val="es-MX" w:eastAsia="es-MX"/>
        </w:rPr>
        <w:t>el</w:t>
      </w:r>
      <w:proofErr w:type="spellEnd"/>
      <w:r w:rsidRPr="00E93160">
        <w:rPr>
          <w:rFonts w:ascii="Arial" w:eastAsia="Times New Roman" w:hAnsi="Arial" w:cs="Arial"/>
          <w:color w:val="273B47"/>
          <w:sz w:val="20"/>
          <w:szCs w:val="24"/>
          <w:lang w:val="es-MX" w:eastAsia="es-MX"/>
        </w:rPr>
        <w:t xml:space="preserve"> se encargue de lo que va a mostrar.</w:t>
      </w:r>
    </w:p>
    <w:p w:rsidR="00E93160" w:rsidRPr="00E93160" w:rsidRDefault="00E93160" w:rsidP="00E93160">
      <w:pPr>
        <w:shd w:val="clear" w:color="auto" w:fill="FFFFFF"/>
        <w:spacing w:before="0" w:after="0"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Existen diferentes estrategias de carga.</w:t>
      </w:r>
      <w:r w:rsidRPr="00E93160">
        <w:rPr>
          <w:rFonts w:ascii="Arial" w:eastAsia="Times New Roman" w:hAnsi="Arial" w:cs="Arial"/>
          <w:color w:val="273B47"/>
          <w:sz w:val="20"/>
          <w:szCs w:val="24"/>
          <w:lang w:val="es-MX" w:eastAsia="es-MX"/>
        </w:rPr>
        <w:br/>
        <w:t xml:space="preserve">La primera y fundamental se llama Network </w:t>
      </w:r>
      <w:proofErr w:type="spellStart"/>
      <w:r w:rsidRPr="00E93160">
        <w:rPr>
          <w:rFonts w:ascii="Arial" w:eastAsia="Times New Roman" w:hAnsi="Arial" w:cs="Arial"/>
          <w:color w:val="273B47"/>
          <w:sz w:val="20"/>
          <w:szCs w:val="24"/>
          <w:lang w:val="es-MX" w:eastAsia="es-MX"/>
        </w:rPr>
        <w:t>Only</w:t>
      </w:r>
      <w:proofErr w:type="spellEnd"/>
      <w:r w:rsidRPr="00E93160">
        <w:rPr>
          <w:rFonts w:ascii="Arial" w:eastAsia="Times New Roman" w:hAnsi="Arial" w:cs="Arial"/>
          <w:color w:val="273B47"/>
          <w:sz w:val="20"/>
          <w:szCs w:val="24"/>
          <w:lang w:val="es-MX" w:eastAsia="es-MX"/>
        </w:rPr>
        <w:t>. Esta se encarga checar si hay conexión a internet, si existe una conexión realiza la petición de información, en caso de no haber conexión se rompe la página.</w:t>
      </w:r>
    </w:p>
    <w:p w:rsidR="00E93160" w:rsidRPr="00E93160" w:rsidRDefault="00E93160" w:rsidP="00E93160">
      <w:pPr>
        <w:shd w:val="clear" w:color="auto" w:fill="FFFFFF"/>
        <w:spacing w:before="0" w:after="0" w:line="240" w:lineRule="auto"/>
        <w:rPr>
          <w:rFonts w:ascii="Arial" w:eastAsia="Times New Roman" w:hAnsi="Arial" w:cs="Arial"/>
          <w:color w:val="273B47"/>
          <w:sz w:val="20"/>
          <w:szCs w:val="24"/>
          <w:lang w:val="es-MX" w:eastAsia="es-MX"/>
        </w:rPr>
      </w:pPr>
      <w:r w:rsidRPr="00E93160">
        <w:rPr>
          <w:rFonts w:ascii="Arial" w:eastAsia="Times New Roman" w:hAnsi="Arial" w:cs="Arial"/>
          <w:b/>
          <w:bCs/>
          <w:color w:val="273B47"/>
          <w:sz w:val="20"/>
          <w:szCs w:val="24"/>
          <w:lang w:val="es-MX" w:eastAsia="es-MX"/>
        </w:rPr>
        <w:t xml:space="preserve">¿Cuándo usar Network </w:t>
      </w:r>
      <w:proofErr w:type="spellStart"/>
      <w:r w:rsidRPr="00E93160">
        <w:rPr>
          <w:rFonts w:ascii="Arial" w:eastAsia="Times New Roman" w:hAnsi="Arial" w:cs="Arial"/>
          <w:b/>
          <w:bCs/>
          <w:color w:val="273B47"/>
          <w:sz w:val="20"/>
          <w:szCs w:val="24"/>
          <w:lang w:val="es-MX" w:eastAsia="es-MX"/>
        </w:rPr>
        <w:t>Only</w:t>
      </w:r>
      <w:proofErr w:type="spellEnd"/>
      <w:r w:rsidRPr="00E93160">
        <w:rPr>
          <w:rFonts w:ascii="Arial" w:eastAsia="Times New Roman" w:hAnsi="Arial" w:cs="Arial"/>
          <w:b/>
          <w:bCs/>
          <w:color w:val="273B47"/>
          <w:sz w:val="20"/>
          <w:szCs w:val="24"/>
          <w:lang w:val="es-MX" w:eastAsia="es-MX"/>
        </w:rPr>
        <w:t>?</w:t>
      </w:r>
      <w:r w:rsidRPr="00E93160">
        <w:rPr>
          <w:rFonts w:ascii="Arial" w:eastAsia="Times New Roman" w:hAnsi="Arial" w:cs="Arial"/>
          <w:color w:val="273B47"/>
          <w:sz w:val="20"/>
          <w:szCs w:val="24"/>
          <w:lang w:val="es-MX" w:eastAsia="es-MX"/>
        </w:rPr>
        <w:br/>
        <w:t>Por defecto si no queremos cache o manejamos información en tiempo real.</w:t>
      </w: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 xml:space="preserve">Network </w:t>
      </w:r>
      <w:proofErr w:type="spellStart"/>
      <w:r w:rsidRPr="00E93160">
        <w:rPr>
          <w:rFonts w:ascii="Arial" w:eastAsia="Times New Roman" w:hAnsi="Arial" w:cs="Arial"/>
          <w:color w:val="273B47"/>
          <w:sz w:val="20"/>
          <w:szCs w:val="24"/>
          <w:lang w:val="es-MX" w:eastAsia="es-MX"/>
        </w:rPr>
        <w:t>First</w:t>
      </w:r>
      <w:proofErr w:type="spellEnd"/>
      <w:r w:rsidRPr="00E93160">
        <w:rPr>
          <w:rFonts w:ascii="Arial" w:eastAsia="Times New Roman" w:hAnsi="Arial" w:cs="Arial"/>
          <w:color w:val="273B47"/>
          <w:sz w:val="20"/>
          <w:szCs w:val="24"/>
          <w:lang w:val="es-MX" w:eastAsia="es-MX"/>
        </w:rPr>
        <w:t xml:space="preserve"> es otra estrategia de carga, se encarga mandar la petición a internet, si la conexión a internet esta caída entonces tomara la información que tenga almacenada en cache.</w:t>
      </w:r>
    </w:p>
    <w:p w:rsidR="00E93160" w:rsidRPr="00E93160" w:rsidRDefault="00E93160" w:rsidP="00E93160">
      <w:pPr>
        <w:shd w:val="clear" w:color="auto" w:fill="FFFFFF"/>
        <w:spacing w:before="0" w:after="0" w:line="240" w:lineRule="auto"/>
        <w:rPr>
          <w:rFonts w:ascii="Arial" w:eastAsia="Times New Roman" w:hAnsi="Arial" w:cs="Arial"/>
          <w:color w:val="273B47"/>
          <w:sz w:val="20"/>
          <w:szCs w:val="24"/>
          <w:lang w:val="es-MX" w:eastAsia="es-MX"/>
        </w:rPr>
      </w:pPr>
      <w:r w:rsidRPr="00E93160">
        <w:rPr>
          <w:rFonts w:ascii="Arial" w:eastAsia="Times New Roman" w:hAnsi="Arial" w:cs="Arial"/>
          <w:b/>
          <w:bCs/>
          <w:color w:val="273B47"/>
          <w:sz w:val="20"/>
          <w:szCs w:val="24"/>
          <w:lang w:val="es-MX" w:eastAsia="es-MX"/>
        </w:rPr>
        <w:t xml:space="preserve">¿Cuándo usar Network </w:t>
      </w:r>
      <w:proofErr w:type="spellStart"/>
      <w:r w:rsidRPr="00E93160">
        <w:rPr>
          <w:rFonts w:ascii="Arial" w:eastAsia="Times New Roman" w:hAnsi="Arial" w:cs="Arial"/>
          <w:b/>
          <w:bCs/>
          <w:color w:val="273B47"/>
          <w:sz w:val="20"/>
          <w:szCs w:val="24"/>
          <w:lang w:val="es-MX" w:eastAsia="es-MX"/>
        </w:rPr>
        <w:t>First</w:t>
      </w:r>
      <w:proofErr w:type="spellEnd"/>
      <w:r w:rsidRPr="00E93160">
        <w:rPr>
          <w:rFonts w:ascii="Arial" w:eastAsia="Times New Roman" w:hAnsi="Arial" w:cs="Arial"/>
          <w:b/>
          <w:bCs/>
          <w:color w:val="273B47"/>
          <w:sz w:val="20"/>
          <w:szCs w:val="24"/>
          <w:lang w:val="es-MX" w:eastAsia="es-MX"/>
        </w:rPr>
        <w:t>?</w:t>
      </w:r>
      <w:r w:rsidRPr="00E93160">
        <w:rPr>
          <w:rFonts w:ascii="Arial" w:eastAsia="Times New Roman" w:hAnsi="Arial" w:cs="Arial"/>
          <w:color w:val="273B47"/>
          <w:sz w:val="20"/>
          <w:szCs w:val="24"/>
          <w:lang w:val="es-MX" w:eastAsia="es-MX"/>
        </w:rPr>
        <w:br/>
        <w:t xml:space="preserve">Cuando queremos la última versión de un </w:t>
      </w:r>
      <w:proofErr w:type="spellStart"/>
      <w:r w:rsidRPr="00E93160">
        <w:rPr>
          <w:rFonts w:ascii="Arial" w:eastAsia="Times New Roman" w:hAnsi="Arial" w:cs="Arial"/>
          <w:color w:val="273B47"/>
          <w:sz w:val="20"/>
          <w:szCs w:val="24"/>
          <w:lang w:val="es-MX" w:eastAsia="es-MX"/>
        </w:rPr>
        <w:t>asset</w:t>
      </w:r>
      <w:proofErr w:type="spellEnd"/>
      <w:r w:rsidRPr="00E93160">
        <w:rPr>
          <w:rFonts w:ascii="Arial" w:eastAsia="Times New Roman" w:hAnsi="Arial" w:cs="Arial"/>
          <w:color w:val="273B47"/>
          <w:sz w:val="20"/>
          <w:szCs w:val="24"/>
          <w:lang w:val="es-MX" w:eastAsia="es-MX"/>
        </w:rPr>
        <w:t xml:space="preserve"> y tener soporte offline.</w:t>
      </w:r>
    </w:p>
    <w:p w:rsidR="00E93160" w:rsidRDefault="00E93160" w:rsidP="00E93160">
      <w:pPr>
        <w:shd w:val="clear" w:color="auto" w:fill="FFFFFF"/>
        <w:spacing w:after="0" w:line="240" w:lineRule="auto"/>
        <w:jc w:val="center"/>
        <w:rPr>
          <w:rFonts w:ascii="Arial" w:eastAsia="Times New Roman" w:hAnsi="Arial" w:cs="Arial"/>
          <w:color w:val="4A4A4A"/>
          <w:sz w:val="20"/>
          <w:szCs w:val="24"/>
          <w:u w:val="single"/>
          <w:lang w:val="es-MX" w:eastAsia="es-MX"/>
        </w:rPr>
      </w:pPr>
      <w:r>
        <w:rPr>
          <w:noProof/>
          <w:lang w:val="es-MX" w:eastAsia="es-MX"/>
        </w:rPr>
        <w:lastRenderedPageBreak/>
        <w:drawing>
          <wp:inline distT="0" distB="0" distL="0" distR="0">
            <wp:extent cx="3726815" cy="2459355"/>
            <wp:effectExtent l="0" t="0" r="6985" b="0"/>
            <wp:docPr id="4" name="Imagen 4" descr="Captura de pantalla de 2018-07-20 19-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2018-07-20 19-14-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815" cy="2459355"/>
                    </a:xfrm>
                    <a:prstGeom prst="rect">
                      <a:avLst/>
                    </a:prstGeom>
                    <a:noFill/>
                    <a:ln>
                      <a:noFill/>
                    </a:ln>
                  </pic:spPr>
                </pic:pic>
              </a:graphicData>
            </a:graphic>
          </wp:inline>
        </w:drawing>
      </w:r>
    </w:p>
    <w:p w:rsidR="00E93160" w:rsidRPr="00E93160" w:rsidRDefault="00E93160" w:rsidP="00E93160">
      <w:pPr>
        <w:shd w:val="clear" w:color="auto" w:fill="FFFFFF"/>
        <w:spacing w:before="0" w:after="0" w:line="240" w:lineRule="auto"/>
        <w:jc w:val="both"/>
        <w:rPr>
          <w:rFonts w:ascii="Arial" w:eastAsia="Times New Roman" w:hAnsi="Arial" w:cs="Arial"/>
          <w:color w:val="4A4A4A"/>
          <w:szCs w:val="24"/>
          <w:lang w:val="es-MX" w:eastAsia="es-MX"/>
        </w:rPr>
      </w:pPr>
      <w:r w:rsidRPr="00E93160">
        <w:rPr>
          <w:rFonts w:ascii="Arial" w:eastAsia="Times New Roman" w:hAnsi="Arial" w:cs="Arial"/>
          <w:color w:val="4A4A4A"/>
          <w:szCs w:val="24"/>
          <w:lang w:val="es-MX" w:eastAsia="es-MX"/>
        </w:rPr>
        <w:t>Algunas anotaciones de interés:</w:t>
      </w:r>
    </w:p>
    <w:p w:rsidR="00E93160" w:rsidRPr="00E93160" w:rsidRDefault="00E93160" w:rsidP="00E93160">
      <w:pPr>
        <w:numPr>
          <w:ilvl w:val="0"/>
          <w:numId w:val="24"/>
        </w:numPr>
        <w:shd w:val="clear" w:color="auto" w:fill="FFFFFF"/>
        <w:spacing w:before="0" w:after="0" w:line="240" w:lineRule="auto"/>
        <w:ind w:left="0"/>
        <w:jc w:val="both"/>
        <w:rPr>
          <w:rFonts w:ascii="Arial" w:eastAsia="Times New Roman" w:hAnsi="Arial" w:cs="Arial"/>
          <w:color w:val="4A4A4A"/>
          <w:szCs w:val="24"/>
          <w:lang w:val="es-MX" w:eastAsia="es-MX"/>
        </w:rPr>
      </w:pPr>
      <w:r w:rsidRPr="00E93160">
        <w:rPr>
          <w:rFonts w:ascii="Arial" w:eastAsia="Times New Roman" w:hAnsi="Arial" w:cs="Arial"/>
          <w:b/>
          <w:bCs/>
          <w:color w:val="4A4A4A"/>
          <w:szCs w:val="24"/>
          <w:lang w:val="es-MX" w:eastAsia="es-MX"/>
        </w:rPr>
        <w:t xml:space="preserve">Network </w:t>
      </w:r>
      <w:proofErr w:type="spellStart"/>
      <w:r w:rsidRPr="00E93160">
        <w:rPr>
          <w:rFonts w:ascii="Arial" w:eastAsia="Times New Roman" w:hAnsi="Arial" w:cs="Arial"/>
          <w:b/>
          <w:bCs/>
          <w:color w:val="4A4A4A"/>
          <w:szCs w:val="24"/>
          <w:lang w:val="es-MX" w:eastAsia="es-MX"/>
        </w:rPr>
        <w:t>Only</w:t>
      </w:r>
      <w:proofErr w:type="spellEnd"/>
      <w:r w:rsidRPr="00E93160">
        <w:rPr>
          <w:rFonts w:ascii="Arial" w:eastAsia="Times New Roman" w:hAnsi="Arial" w:cs="Arial"/>
          <w:b/>
          <w:bCs/>
          <w:color w:val="4A4A4A"/>
          <w:szCs w:val="24"/>
          <w:lang w:val="es-MX" w:eastAsia="es-MX"/>
        </w:rPr>
        <w:t>:</w:t>
      </w:r>
      <w:r w:rsidRPr="00E93160">
        <w:rPr>
          <w:rFonts w:ascii="Arial" w:eastAsia="Times New Roman" w:hAnsi="Arial" w:cs="Arial"/>
          <w:color w:val="4A4A4A"/>
          <w:szCs w:val="24"/>
          <w:lang w:val="es-MX" w:eastAsia="es-MX"/>
        </w:rPr>
        <w:t xml:space="preserve"> Por defecto. Si hay conexión a Internet, busca el recurso, si no la hay pues dinosaurio de </w:t>
      </w:r>
      <w:proofErr w:type="spellStart"/>
      <w:r w:rsidRPr="00E93160">
        <w:rPr>
          <w:rFonts w:ascii="Arial" w:eastAsia="Times New Roman" w:hAnsi="Arial" w:cs="Arial"/>
          <w:color w:val="4A4A4A"/>
          <w:szCs w:val="24"/>
          <w:lang w:val="es-MX" w:eastAsia="es-MX"/>
        </w:rPr>
        <w:t>Chrome</w:t>
      </w:r>
      <w:proofErr w:type="spellEnd"/>
      <w:r w:rsidRPr="00E93160">
        <w:rPr>
          <w:rFonts w:ascii="Arial" w:eastAsia="Times New Roman" w:hAnsi="Arial" w:cs="Arial"/>
          <w:color w:val="4A4A4A"/>
          <w:szCs w:val="24"/>
          <w:lang w:val="es-MX" w:eastAsia="es-MX"/>
        </w:rPr>
        <w:t>.</w:t>
      </w:r>
    </w:p>
    <w:p w:rsidR="00E93160" w:rsidRPr="00E93160" w:rsidRDefault="00E93160" w:rsidP="00E93160">
      <w:pPr>
        <w:numPr>
          <w:ilvl w:val="0"/>
          <w:numId w:val="24"/>
        </w:numPr>
        <w:shd w:val="clear" w:color="auto" w:fill="FFFFFF"/>
        <w:spacing w:before="0" w:after="0" w:line="240" w:lineRule="auto"/>
        <w:ind w:left="0"/>
        <w:jc w:val="both"/>
        <w:rPr>
          <w:rFonts w:ascii="Arial" w:eastAsia="Times New Roman" w:hAnsi="Arial" w:cs="Arial"/>
          <w:color w:val="4A4A4A"/>
          <w:szCs w:val="24"/>
          <w:lang w:val="es-MX" w:eastAsia="es-MX"/>
        </w:rPr>
      </w:pPr>
      <w:r w:rsidRPr="00E93160">
        <w:rPr>
          <w:rFonts w:ascii="Arial" w:eastAsia="Times New Roman" w:hAnsi="Arial" w:cs="Arial"/>
          <w:b/>
          <w:bCs/>
          <w:color w:val="4A4A4A"/>
          <w:szCs w:val="24"/>
          <w:lang w:val="es-MX" w:eastAsia="es-MX"/>
        </w:rPr>
        <w:t xml:space="preserve">Network </w:t>
      </w:r>
      <w:proofErr w:type="spellStart"/>
      <w:r w:rsidRPr="00E93160">
        <w:rPr>
          <w:rFonts w:ascii="Arial" w:eastAsia="Times New Roman" w:hAnsi="Arial" w:cs="Arial"/>
          <w:b/>
          <w:bCs/>
          <w:color w:val="4A4A4A"/>
          <w:szCs w:val="24"/>
          <w:lang w:val="es-MX" w:eastAsia="es-MX"/>
        </w:rPr>
        <w:t>First</w:t>
      </w:r>
      <w:proofErr w:type="spellEnd"/>
      <w:r w:rsidRPr="00E93160">
        <w:rPr>
          <w:rFonts w:ascii="Arial" w:eastAsia="Times New Roman" w:hAnsi="Arial" w:cs="Arial"/>
          <w:b/>
          <w:bCs/>
          <w:color w:val="4A4A4A"/>
          <w:szCs w:val="24"/>
          <w:lang w:val="es-MX" w:eastAsia="es-MX"/>
        </w:rPr>
        <w:t>:</w:t>
      </w:r>
      <w:r w:rsidRPr="00E93160">
        <w:rPr>
          <w:rFonts w:ascii="Arial" w:eastAsia="Times New Roman" w:hAnsi="Arial" w:cs="Arial"/>
          <w:color w:val="4A4A4A"/>
          <w:szCs w:val="24"/>
          <w:lang w:val="es-MX" w:eastAsia="es-MX"/>
        </w:rPr>
        <w:t> Es la forma “por defecto” de manejar el modo Offline de una PWA, intenta buscar en la red algún recurso, en caso de no tener conexión lo busca en el caché</w:t>
      </w:r>
    </w:p>
    <w:p w:rsidR="00E93160" w:rsidRDefault="00E93160"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Actualmente hay otra manera de definir una estrategia por defecto:</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7850FD">
        <w:rPr>
          <w:rFonts w:ascii="Courier New" w:eastAsia="Times New Roman" w:hAnsi="Courier New" w:cs="Courier New"/>
          <w:color w:val="FFFFFF"/>
          <w:sz w:val="20"/>
          <w:szCs w:val="20"/>
          <w:lang w:val="en-US" w:eastAsia="es-MX"/>
        </w:rPr>
        <w:t>workbox.routing.setDefaultHandler</w:t>
      </w:r>
      <w:proofErr w:type="spellEnd"/>
      <w:r w:rsidRPr="007850FD">
        <w:rPr>
          <w:rFonts w:ascii="Courier New" w:eastAsia="Times New Roman" w:hAnsi="Courier New" w:cs="Courier New"/>
          <w:color w:val="FFFFFF"/>
          <w:sz w:val="20"/>
          <w:szCs w:val="20"/>
          <w:lang w:val="en-US" w:eastAsia="es-MX"/>
        </w:rPr>
        <w:t>(</w:t>
      </w:r>
      <w:proofErr w:type="gramEnd"/>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7850FD">
        <w:rPr>
          <w:rFonts w:ascii="Courier New" w:eastAsia="Times New Roman" w:hAnsi="Courier New" w:cs="Courier New"/>
          <w:color w:val="FFFFFF"/>
          <w:sz w:val="20"/>
          <w:szCs w:val="20"/>
          <w:lang w:val="en-US" w:eastAsia="es-MX"/>
        </w:rPr>
        <w:t xml:space="preserve">  </w:t>
      </w:r>
      <w:proofErr w:type="gramStart"/>
      <w:r w:rsidRPr="007850FD">
        <w:rPr>
          <w:rFonts w:ascii="Courier New" w:eastAsia="Times New Roman" w:hAnsi="Courier New" w:cs="Courier New"/>
          <w:b/>
          <w:bCs/>
          <w:color w:val="F92672"/>
          <w:sz w:val="20"/>
          <w:szCs w:val="20"/>
          <w:lang w:val="en-US" w:eastAsia="es-MX"/>
        </w:rPr>
        <w:t>new</w:t>
      </w:r>
      <w:proofErr w:type="gramEnd"/>
      <w:r w:rsidRPr="007850FD">
        <w:rPr>
          <w:rFonts w:ascii="Courier New" w:eastAsia="Times New Roman" w:hAnsi="Courier New" w:cs="Courier New"/>
          <w:color w:val="FFFFFF"/>
          <w:sz w:val="20"/>
          <w:szCs w:val="20"/>
          <w:lang w:val="en-US" w:eastAsia="es-MX"/>
        </w:rPr>
        <w:t xml:space="preserve"> </w:t>
      </w:r>
      <w:proofErr w:type="spellStart"/>
      <w:r w:rsidRPr="007850FD">
        <w:rPr>
          <w:rFonts w:ascii="Courier New" w:eastAsia="Times New Roman" w:hAnsi="Courier New" w:cs="Courier New"/>
          <w:color w:val="FFFFFF"/>
          <w:sz w:val="20"/>
          <w:szCs w:val="20"/>
          <w:lang w:val="en-US" w:eastAsia="es-MX"/>
        </w:rPr>
        <w:t>workbox.strategies.NetworkFirst</w:t>
      </w:r>
      <w:proofErr w:type="spellEnd"/>
      <w:r w:rsidRPr="007850FD">
        <w:rPr>
          <w:rFonts w:ascii="Courier New" w:eastAsia="Times New Roman" w:hAnsi="Courier New" w:cs="Courier New"/>
          <w:color w:val="FFFFFF"/>
          <w:sz w:val="20"/>
          <w:szCs w:val="20"/>
          <w:lang w:val="en-US"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7850FD">
        <w:rPr>
          <w:rFonts w:ascii="Courier New" w:eastAsia="Times New Roman" w:hAnsi="Courier New" w:cs="Courier New"/>
          <w:color w:val="FFFFFF"/>
          <w:sz w:val="20"/>
          <w:szCs w:val="20"/>
          <w:lang w:val="es-MX" w:eastAsia="es-MX"/>
        </w:rPr>
        <w:t>);</w:t>
      </w: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Ahora bien, la que presenta el profesor también funciona:</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7850FD">
        <w:rPr>
          <w:rFonts w:ascii="Courier New" w:eastAsia="Times New Roman" w:hAnsi="Courier New" w:cs="Courier New"/>
          <w:color w:val="FFFFFF"/>
          <w:sz w:val="20"/>
          <w:szCs w:val="20"/>
          <w:lang w:val="en-US" w:eastAsia="es-MX"/>
        </w:rPr>
        <w:t>workbox.routing.registerRoute</w:t>
      </w:r>
      <w:proofErr w:type="spellEnd"/>
      <w:r w:rsidRPr="007850FD">
        <w:rPr>
          <w:rFonts w:ascii="Courier New" w:eastAsia="Times New Roman" w:hAnsi="Courier New" w:cs="Courier New"/>
          <w:color w:val="FFFFFF"/>
          <w:sz w:val="20"/>
          <w:szCs w:val="20"/>
          <w:lang w:val="en-US" w:eastAsia="es-MX"/>
        </w:rPr>
        <w:t>(</w:t>
      </w:r>
      <w:proofErr w:type="gramEnd"/>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7850FD">
        <w:rPr>
          <w:rFonts w:ascii="Courier New" w:eastAsia="Times New Roman" w:hAnsi="Courier New" w:cs="Courier New"/>
          <w:color w:val="FFFFFF"/>
          <w:sz w:val="20"/>
          <w:szCs w:val="20"/>
          <w:lang w:val="en-US" w:eastAsia="es-MX"/>
        </w:rPr>
        <w:t xml:space="preserve">  </w:t>
      </w:r>
      <w:r w:rsidRPr="007850FD">
        <w:rPr>
          <w:rFonts w:ascii="Courier New" w:eastAsia="Times New Roman" w:hAnsi="Courier New" w:cs="Courier New"/>
          <w:color w:val="BF79DB"/>
          <w:sz w:val="20"/>
          <w:szCs w:val="20"/>
          <w:lang w:val="en-US" w:eastAsia="es-MX"/>
        </w:rPr>
        <w:t>/^https</w:t>
      </w:r>
      <w:proofErr w:type="gramStart"/>
      <w:r w:rsidRPr="007850FD">
        <w:rPr>
          <w:rFonts w:ascii="Courier New" w:eastAsia="Times New Roman" w:hAnsi="Courier New" w:cs="Courier New"/>
          <w:color w:val="BF79DB"/>
          <w:sz w:val="20"/>
          <w:szCs w:val="20"/>
          <w:lang w:val="en-US" w:eastAsia="es-MX"/>
        </w:rPr>
        <w:t>?.</w:t>
      </w:r>
      <w:proofErr w:type="gramEnd"/>
      <w:r w:rsidRPr="007850FD">
        <w:rPr>
          <w:rFonts w:ascii="Courier New" w:eastAsia="Times New Roman" w:hAnsi="Courier New" w:cs="Courier New"/>
          <w:color w:val="BF79DB"/>
          <w:sz w:val="20"/>
          <w:szCs w:val="20"/>
          <w:lang w:val="en-US" w:eastAsia="es-MX"/>
        </w:rPr>
        <w:t>*/</w:t>
      </w:r>
      <w:r w:rsidRPr="007850FD">
        <w:rPr>
          <w:rFonts w:ascii="Courier New" w:eastAsia="Times New Roman" w:hAnsi="Courier New" w:cs="Courier New"/>
          <w:color w:val="FFFFFF"/>
          <w:sz w:val="20"/>
          <w:szCs w:val="20"/>
          <w:lang w:val="en-US"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7850FD">
        <w:rPr>
          <w:rFonts w:ascii="Courier New" w:eastAsia="Times New Roman" w:hAnsi="Courier New" w:cs="Courier New"/>
          <w:color w:val="FFFFFF"/>
          <w:sz w:val="20"/>
          <w:szCs w:val="20"/>
          <w:lang w:val="en-US" w:eastAsia="es-MX"/>
        </w:rPr>
        <w:t xml:space="preserve">  </w:t>
      </w:r>
      <w:proofErr w:type="gramStart"/>
      <w:r w:rsidRPr="007850FD">
        <w:rPr>
          <w:rFonts w:ascii="Courier New" w:eastAsia="Times New Roman" w:hAnsi="Courier New" w:cs="Courier New"/>
          <w:b/>
          <w:bCs/>
          <w:color w:val="F92672"/>
          <w:sz w:val="20"/>
          <w:szCs w:val="20"/>
          <w:lang w:val="en-US" w:eastAsia="es-MX"/>
        </w:rPr>
        <w:t>new</w:t>
      </w:r>
      <w:proofErr w:type="gramEnd"/>
      <w:r w:rsidRPr="007850FD">
        <w:rPr>
          <w:rFonts w:ascii="Courier New" w:eastAsia="Times New Roman" w:hAnsi="Courier New" w:cs="Courier New"/>
          <w:color w:val="FFFFFF"/>
          <w:sz w:val="20"/>
          <w:szCs w:val="20"/>
          <w:lang w:val="en-US" w:eastAsia="es-MX"/>
        </w:rPr>
        <w:t xml:space="preserve"> </w:t>
      </w:r>
      <w:proofErr w:type="spellStart"/>
      <w:r w:rsidRPr="007850FD">
        <w:rPr>
          <w:rFonts w:ascii="Courier New" w:eastAsia="Times New Roman" w:hAnsi="Courier New" w:cs="Courier New"/>
          <w:color w:val="FFFFFF"/>
          <w:sz w:val="20"/>
          <w:szCs w:val="20"/>
          <w:lang w:val="en-US" w:eastAsia="es-MX"/>
        </w:rPr>
        <w:t>workbox.strategies.NetworkFirst</w:t>
      </w:r>
      <w:proofErr w:type="spellEnd"/>
      <w:r w:rsidRPr="007850FD">
        <w:rPr>
          <w:rFonts w:ascii="Courier New" w:eastAsia="Times New Roman" w:hAnsi="Courier New" w:cs="Courier New"/>
          <w:color w:val="FFFFFF"/>
          <w:sz w:val="20"/>
          <w:szCs w:val="20"/>
          <w:lang w:val="en-US"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7850FD">
        <w:rPr>
          <w:rFonts w:ascii="Courier New" w:eastAsia="Times New Roman" w:hAnsi="Courier New" w:cs="Courier New"/>
          <w:color w:val="FFFFFF"/>
          <w:sz w:val="20"/>
          <w:szCs w:val="20"/>
          <w:lang w:val="es-MX" w:eastAsia="es-MX"/>
        </w:rPr>
        <w:t>);</w:t>
      </w: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 xml:space="preserve">Para solucionar la situación en la que se hace caché sólo de los elementos base del home de la </w:t>
      </w:r>
      <w:proofErr w:type="spellStart"/>
      <w:r w:rsidRPr="007850FD">
        <w:rPr>
          <w:rFonts w:ascii="Arial" w:eastAsia="Times New Roman" w:hAnsi="Arial" w:cs="Arial"/>
          <w:color w:val="4A4A4A"/>
          <w:sz w:val="20"/>
          <w:szCs w:val="20"/>
          <w:lang w:val="es-MX" w:eastAsia="es-MX"/>
        </w:rPr>
        <w:t>app</w:t>
      </w:r>
      <w:proofErr w:type="spellEnd"/>
      <w:r w:rsidRPr="007850FD">
        <w:rPr>
          <w:rFonts w:ascii="Arial" w:eastAsia="Times New Roman" w:hAnsi="Arial" w:cs="Arial"/>
          <w:color w:val="4A4A4A"/>
          <w:sz w:val="20"/>
          <w:szCs w:val="20"/>
          <w:lang w:val="es-MX" w:eastAsia="es-MX"/>
        </w:rPr>
        <w:t>, pero no de las páginas internas, debemos entender un poco y emular lo que hace el parámetro -s en el script “</w:t>
      </w:r>
      <w:proofErr w:type="spellStart"/>
      <w:r w:rsidRPr="007850FD">
        <w:rPr>
          <w:rFonts w:ascii="Arial" w:eastAsia="Times New Roman" w:hAnsi="Arial" w:cs="Arial"/>
          <w:color w:val="4A4A4A"/>
          <w:sz w:val="20"/>
          <w:szCs w:val="20"/>
          <w:lang w:val="es-MX" w:eastAsia="es-MX"/>
        </w:rPr>
        <w:t>start</w:t>
      </w:r>
      <w:proofErr w:type="spellEnd"/>
      <w:r w:rsidRPr="007850FD">
        <w:rPr>
          <w:rFonts w:ascii="Arial" w:eastAsia="Times New Roman" w:hAnsi="Arial" w:cs="Arial"/>
          <w:color w:val="4A4A4A"/>
          <w:sz w:val="20"/>
          <w:szCs w:val="20"/>
          <w:lang w:val="es-MX" w:eastAsia="es-MX"/>
        </w:rPr>
        <w:t xml:space="preserve">” con </w:t>
      </w:r>
      <w:proofErr w:type="spellStart"/>
      <w:proofErr w:type="gramStart"/>
      <w:r w:rsidRPr="007850FD">
        <w:rPr>
          <w:rFonts w:ascii="Arial" w:eastAsia="Times New Roman" w:hAnsi="Arial" w:cs="Arial"/>
          <w:color w:val="4A4A4A"/>
          <w:sz w:val="20"/>
          <w:szCs w:val="20"/>
          <w:lang w:val="es-MX" w:eastAsia="es-MX"/>
        </w:rPr>
        <w:t>serve</w:t>
      </w:r>
      <w:proofErr w:type="spellEnd"/>
      <w:r w:rsidRPr="007850FD">
        <w:rPr>
          <w:rFonts w:ascii="Arial" w:eastAsia="Times New Roman" w:hAnsi="Arial" w:cs="Arial"/>
          <w:color w:val="4A4A4A"/>
          <w:sz w:val="20"/>
          <w:szCs w:val="20"/>
          <w:lang w:val="es-MX" w:eastAsia="es-MX"/>
        </w:rPr>
        <w:t xml:space="preserve"> …</w:t>
      </w:r>
      <w:proofErr w:type="gramEnd"/>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7850FD">
        <w:rPr>
          <w:rFonts w:ascii="Courier New" w:eastAsia="Times New Roman" w:hAnsi="Courier New" w:cs="Courier New"/>
          <w:color w:val="FFFFFF"/>
          <w:sz w:val="20"/>
          <w:szCs w:val="20"/>
          <w:lang w:val="en-US" w:eastAsia="es-MX"/>
        </w:rPr>
        <w:t>serve</w:t>
      </w:r>
      <w:proofErr w:type="gramEnd"/>
      <w:r w:rsidRPr="007850FD">
        <w:rPr>
          <w:rFonts w:ascii="Courier New" w:eastAsia="Times New Roman" w:hAnsi="Courier New" w:cs="Courier New"/>
          <w:color w:val="FFFFFF"/>
          <w:sz w:val="20"/>
          <w:szCs w:val="20"/>
          <w:lang w:val="en-US" w:eastAsia="es-MX"/>
        </w:rPr>
        <w:t xml:space="preserve"> ./build -s -p </w:t>
      </w:r>
      <w:r w:rsidRPr="007850FD">
        <w:rPr>
          <w:rFonts w:ascii="Courier New" w:eastAsia="Times New Roman" w:hAnsi="Courier New" w:cs="Courier New"/>
          <w:color w:val="A6E22E"/>
          <w:sz w:val="20"/>
          <w:szCs w:val="20"/>
          <w:lang w:val="en-US" w:eastAsia="es-MX"/>
        </w:rPr>
        <w:t>${PORT:-5000}</w:t>
      </w: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proofErr w:type="gramStart"/>
      <w:r w:rsidRPr="007850FD">
        <w:rPr>
          <w:rFonts w:ascii="Arial" w:eastAsia="Times New Roman" w:hAnsi="Arial" w:cs="Arial"/>
          <w:color w:val="4A4A4A"/>
          <w:sz w:val="20"/>
          <w:szCs w:val="20"/>
          <w:lang w:val="es-MX" w:eastAsia="es-MX"/>
        </w:rPr>
        <w:t>el</w:t>
      </w:r>
      <w:proofErr w:type="gramEnd"/>
      <w:r w:rsidRPr="007850FD">
        <w:rPr>
          <w:rFonts w:ascii="Arial" w:eastAsia="Times New Roman" w:hAnsi="Arial" w:cs="Arial"/>
          <w:color w:val="4A4A4A"/>
          <w:sz w:val="20"/>
          <w:szCs w:val="20"/>
          <w:lang w:val="es-MX" w:eastAsia="es-MX"/>
        </w:rPr>
        <w:t xml:space="preserve"> </w:t>
      </w:r>
      <w:proofErr w:type="spellStart"/>
      <w:r w:rsidRPr="007850FD">
        <w:rPr>
          <w:rFonts w:ascii="Arial" w:eastAsia="Times New Roman" w:hAnsi="Arial" w:cs="Arial"/>
          <w:color w:val="4A4A4A"/>
          <w:sz w:val="20"/>
          <w:szCs w:val="20"/>
          <w:lang w:val="es-MX" w:eastAsia="es-MX"/>
        </w:rPr>
        <w:t>parámtero</w:t>
      </w:r>
      <w:proofErr w:type="spellEnd"/>
      <w:r w:rsidRPr="007850FD">
        <w:rPr>
          <w:rFonts w:ascii="Arial" w:eastAsia="Times New Roman" w:hAnsi="Arial" w:cs="Arial"/>
          <w:color w:val="4A4A4A"/>
          <w:sz w:val="20"/>
          <w:szCs w:val="20"/>
          <w:lang w:val="es-MX" w:eastAsia="es-MX"/>
        </w:rPr>
        <w:t> </w:t>
      </w:r>
      <w:r w:rsidRPr="007850FD">
        <w:rPr>
          <w:rFonts w:ascii="Arial" w:eastAsia="Times New Roman" w:hAnsi="Arial" w:cs="Arial"/>
          <w:b/>
          <w:bCs/>
          <w:color w:val="4A4A4A"/>
          <w:sz w:val="20"/>
          <w:szCs w:val="20"/>
          <w:lang w:val="es-MX" w:eastAsia="es-MX"/>
        </w:rPr>
        <w:t>-s</w:t>
      </w:r>
      <w:r w:rsidRPr="007850FD">
        <w:rPr>
          <w:rFonts w:ascii="Arial" w:eastAsia="Times New Roman" w:hAnsi="Arial" w:cs="Arial"/>
          <w:color w:val="4A4A4A"/>
          <w:sz w:val="20"/>
          <w:szCs w:val="20"/>
          <w:lang w:val="es-MX" w:eastAsia="es-MX"/>
        </w:rPr>
        <w:t> lo que hace es: identificar cualquier ruta que no sea un archivo estático, y si no es estático, lo sirve a través de un archivo </w:t>
      </w:r>
      <w:r w:rsidRPr="007850FD">
        <w:rPr>
          <w:rFonts w:ascii="Arial" w:eastAsia="Times New Roman" w:hAnsi="Arial" w:cs="Arial"/>
          <w:b/>
          <w:bCs/>
          <w:color w:val="4A4A4A"/>
          <w:sz w:val="20"/>
          <w:szCs w:val="20"/>
          <w:lang w:val="es-MX" w:eastAsia="es-MX"/>
        </w:rPr>
        <w:t>index.html</w:t>
      </w:r>
      <w:r w:rsidRPr="007850FD">
        <w:rPr>
          <w:rFonts w:ascii="Arial" w:eastAsia="Times New Roman" w:hAnsi="Arial" w:cs="Arial"/>
          <w:color w:val="4A4A4A"/>
          <w:sz w:val="20"/>
          <w:szCs w:val="20"/>
          <w:lang w:val="es-MX" w:eastAsia="es-MX"/>
        </w:rPr>
        <w:t xml:space="preserve"> que es el </w:t>
      </w:r>
      <w:proofErr w:type="spellStart"/>
      <w:r w:rsidRPr="007850FD">
        <w:rPr>
          <w:rFonts w:ascii="Arial" w:eastAsia="Times New Roman" w:hAnsi="Arial" w:cs="Arial"/>
          <w:color w:val="4A4A4A"/>
          <w:sz w:val="20"/>
          <w:szCs w:val="20"/>
          <w:lang w:val="es-MX" w:eastAsia="es-MX"/>
        </w:rPr>
        <w:t>core</w:t>
      </w:r>
      <w:proofErr w:type="spellEnd"/>
      <w:r w:rsidRPr="007850FD">
        <w:rPr>
          <w:rFonts w:ascii="Arial" w:eastAsia="Times New Roman" w:hAnsi="Arial" w:cs="Arial"/>
          <w:color w:val="4A4A4A"/>
          <w:sz w:val="20"/>
          <w:szCs w:val="20"/>
          <w:lang w:val="es-MX" w:eastAsia="es-MX"/>
        </w:rPr>
        <w:t xml:space="preserve"> de la aplicación y es quién va a decidir finalmente si una ruta es válida o no.</w:t>
      </w: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 xml:space="preserve">En </w:t>
      </w:r>
      <w:proofErr w:type="spellStart"/>
      <w:r w:rsidRPr="007850FD">
        <w:rPr>
          <w:rFonts w:ascii="Arial" w:eastAsia="Times New Roman" w:hAnsi="Arial" w:cs="Arial"/>
          <w:color w:val="4A4A4A"/>
          <w:sz w:val="20"/>
          <w:szCs w:val="20"/>
          <w:lang w:val="es-MX" w:eastAsia="es-MX"/>
        </w:rPr>
        <w:t>Workbox</w:t>
      </w:r>
      <w:proofErr w:type="spellEnd"/>
      <w:r w:rsidRPr="007850FD">
        <w:rPr>
          <w:rFonts w:ascii="Arial" w:eastAsia="Times New Roman" w:hAnsi="Arial" w:cs="Arial"/>
          <w:color w:val="4A4A4A"/>
          <w:sz w:val="20"/>
          <w:szCs w:val="20"/>
          <w:lang w:val="es-MX" w:eastAsia="es-MX"/>
        </w:rPr>
        <w:t xml:space="preserve"> hay que hacer lo mismo. Se le llama, </w:t>
      </w:r>
      <w:proofErr w:type="spellStart"/>
      <w:r w:rsidRPr="007850FD">
        <w:rPr>
          <w:rFonts w:ascii="Arial" w:eastAsia="Times New Roman" w:hAnsi="Arial" w:cs="Arial"/>
          <w:color w:val="4A4A4A"/>
          <w:sz w:val="20"/>
          <w:szCs w:val="20"/>
          <w:lang w:val="es-MX" w:eastAsia="es-MX"/>
        </w:rPr>
        <w:t>navigation</w:t>
      </w:r>
      <w:proofErr w:type="spellEnd"/>
      <w:r w:rsidRPr="007850FD">
        <w:rPr>
          <w:rFonts w:ascii="Arial" w:eastAsia="Times New Roman" w:hAnsi="Arial" w:cs="Arial"/>
          <w:color w:val="4A4A4A"/>
          <w:sz w:val="20"/>
          <w:szCs w:val="20"/>
          <w:lang w:val="es-MX" w:eastAsia="es-MX"/>
        </w:rPr>
        <w:t xml:space="preserve"> </w:t>
      </w:r>
      <w:proofErr w:type="spellStart"/>
      <w:r w:rsidRPr="007850FD">
        <w:rPr>
          <w:rFonts w:ascii="Arial" w:eastAsia="Times New Roman" w:hAnsi="Arial" w:cs="Arial"/>
          <w:color w:val="4A4A4A"/>
          <w:sz w:val="20"/>
          <w:szCs w:val="20"/>
          <w:lang w:val="es-MX" w:eastAsia="es-MX"/>
        </w:rPr>
        <w:t>route</w:t>
      </w:r>
      <w:proofErr w:type="spellEnd"/>
      <w:r w:rsidRPr="007850FD">
        <w:rPr>
          <w:rFonts w:ascii="Arial" w:eastAsia="Times New Roman" w:hAnsi="Arial" w:cs="Arial"/>
          <w:color w:val="4A4A4A"/>
          <w:sz w:val="20"/>
          <w:szCs w:val="20"/>
          <w:lang w:val="es-MX"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7850FD">
        <w:rPr>
          <w:rFonts w:ascii="Courier New" w:eastAsia="Times New Roman" w:hAnsi="Courier New" w:cs="Courier New"/>
          <w:color w:val="FFFFFF"/>
          <w:sz w:val="20"/>
          <w:szCs w:val="20"/>
          <w:lang w:val="en-US" w:eastAsia="es-MX"/>
        </w:rPr>
        <w:t>workbox.routing.registerNavigationRoute</w:t>
      </w:r>
      <w:proofErr w:type="spellEnd"/>
      <w:r w:rsidRPr="007850FD">
        <w:rPr>
          <w:rFonts w:ascii="Courier New" w:eastAsia="Times New Roman" w:hAnsi="Courier New" w:cs="Courier New"/>
          <w:color w:val="FFFFFF"/>
          <w:sz w:val="20"/>
          <w:szCs w:val="20"/>
          <w:lang w:val="en-US" w:eastAsia="es-MX"/>
        </w:rPr>
        <w:t>(</w:t>
      </w:r>
      <w:proofErr w:type="gramEnd"/>
      <w:r w:rsidRPr="007850FD">
        <w:rPr>
          <w:rFonts w:ascii="Courier New" w:eastAsia="Times New Roman" w:hAnsi="Courier New" w:cs="Courier New"/>
          <w:color w:val="A6E22E"/>
          <w:sz w:val="20"/>
          <w:szCs w:val="20"/>
          <w:lang w:val="en-US" w:eastAsia="es-MX"/>
        </w:rPr>
        <w:t>'/index.html'</w:t>
      </w:r>
      <w:r w:rsidRPr="007850FD">
        <w:rPr>
          <w:rFonts w:ascii="Courier New" w:eastAsia="Times New Roman" w:hAnsi="Courier New" w:cs="Courier New"/>
          <w:color w:val="FFFFFF"/>
          <w:sz w:val="20"/>
          <w:szCs w:val="20"/>
          <w:lang w:val="en-US" w:eastAsia="es-MX"/>
        </w:rPr>
        <w:t>)</w:t>
      </w: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n-US" w:eastAsia="es-MX"/>
        </w:rPr>
      </w:pPr>
      <w:bookmarkStart w:id="0" w:name="_GoBack"/>
      <w:bookmarkEnd w:id="0"/>
    </w:p>
    <w:p w:rsidR="007850FD" w:rsidRP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n-US" w:eastAsia="es-MX"/>
        </w:rPr>
      </w:pPr>
    </w:p>
    <w:sectPr w:rsidR="007850FD" w:rsidRPr="007850FD" w:rsidSect="004E1AED">
      <w:footerReference w:type="default" r:id="rId19"/>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507" w:rsidRDefault="00B24507">
      <w:pPr>
        <w:spacing w:after="0" w:line="240" w:lineRule="auto"/>
      </w:pPr>
      <w:r>
        <w:separator/>
      </w:r>
    </w:p>
  </w:endnote>
  <w:endnote w:type="continuationSeparator" w:id="0">
    <w:p w:rsidR="00B24507" w:rsidRDefault="00B24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7850FD">
          <w:rPr>
            <w:noProof/>
            <w:lang w:bidi="es-ES"/>
          </w:rPr>
          <w:t>6</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507" w:rsidRDefault="00B24507">
      <w:pPr>
        <w:spacing w:after="0" w:line="240" w:lineRule="auto"/>
      </w:pPr>
      <w:r>
        <w:separator/>
      </w:r>
    </w:p>
  </w:footnote>
  <w:footnote w:type="continuationSeparator" w:id="0">
    <w:p w:rsidR="00B24507" w:rsidRDefault="00B245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B250209"/>
    <w:multiLevelType w:val="multilevel"/>
    <w:tmpl w:val="9978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01F540F"/>
    <w:multiLevelType w:val="multilevel"/>
    <w:tmpl w:val="1244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2F6662"/>
    <w:multiLevelType w:val="multilevel"/>
    <w:tmpl w:val="355C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6A004F"/>
    <w:multiLevelType w:val="multilevel"/>
    <w:tmpl w:val="E99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F243F9"/>
    <w:multiLevelType w:val="multilevel"/>
    <w:tmpl w:val="FA06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nsid w:val="7F791A2C"/>
    <w:multiLevelType w:val="multilevel"/>
    <w:tmpl w:val="9E9A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1"/>
  </w:num>
  <w:num w:numId="3">
    <w:abstractNumId w:val="15"/>
  </w:num>
  <w:num w:numId="4">
    <w:abstractNumId w:val="12"/>
  </w:num>
  <w:num w:numId="5">
    <w:abstractNumId w:val="20"/>
  </w:num>
  <w:num w:numId="6">
    <w:abstractNumId w:val="21"/>
  </w:num>
  <w:num w:numId="7">
    <w:abstractNumId w:val="19"/>
  </w:num>
  <w:num w:numId="8">
    <w:abstractNumId w:val="2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8"/>
  </w:num>
  <w:num w:numId="20">
    <w:abstractNumId w:val="14"/>
  </w:num>
  <w:num w:numId="21">
    <w:abstractNumId w:val="17"/>
  </w:num>
  <w:num w:numId="22">
    <w:abstractNumId w:val="23"/>
  </w:num>
  <w:num w:numId="23">
    <w:abstractNumId w:val="1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72"/>
    <w:rsid w:val="00102DB6"/>
    <w:rsid w:val="00117503"/>
    <w:rsid w:val="00194DF6"/>
    <w:rsid w:val="0020127B"/>
    <w:rsid w:val="00213D74"/>
    <w:rsid w:val="00423D95"/>
    <w:rsid w:val="0048422A"/>
    <w:rsid w:val="00486391"/>
    <w:rsid w:val="00493997"/>
    <w:rsid w:val="004E1AED"/>
    <w:rsid w:val="00515616"/>
    <w:rsid w:val="005C12A5"/>
    <w:rsid w:val="0064036D"/>
    <w:rsid w:val="00656958"/>
    <w:rsid w:val="007850FD"/>
    <w:rsid w:val="008D439B"/>
    <w:rsid w:val="00A06E6E"/>
    <w:rsid w:val="00A1310C"/>
    <w:rsid w:val="00A26540"/>
    <w:rsid w:val="00A60EB5"/>
    <w:rsid w:val="00B17872"/>
    <w:rsid w:val="00B24507"/>
    <w:rsid w:val="00C40AD8"/>
    <w:rsid w:val="00CC5BF2"/>
    <w:rsid w:val="00D47A97"/>
    <w:rsid w:val="00E80A34"/>
    <w:rsid w:val="00E93160"/>
    <w:rsid w:val="00EF476C"/>
    <w:rsid w:val="00EF5885"/>
    <w:rsid w:val="00F17C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CA154D-C6FC-4CD8-8DE8-3292683F4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B17872"/>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B17872"/>
    <w:rPr>
      <w:b/>
      <w:bCs/>
    </w:rPr>
  </w:style>
  <w:style w:type="character" w:customStyle="1" w:styleId="hljs-type">
    <w:name w:val="hljs-type"/>
    <w:basedOn w:val="Fuentedeprrafopredeter"/>
    <w:rsid w:val="00B17872"/>
  </w:style>
  <w:style w:type="character" w:styleId="Hipervnculo">
    <w:name w:val="Hyperlink"/>
    <w:basedOn w:val="Fuentedeprrafopredeter"/>
    <w:uiPriority w:val="99"/>
    <w:unhideWhenUsed/>
    <w:rsid w:val="0064036D"/>
    <w:rPr>
      <w:color w:val="005DBA" w:themeColor="hyperlink"/>
      <w:u w:val="single"/>
    </w:rPr>
  </w:style>
  <w:style w:type="character" w:customStyle="1" w:styleId="hljs-keyword">
    <w:name w:val="hljs-keyword"/>
    <w:basedOn w:val="Fuentedeprrafopredeter"/>
    <w:rsid w:val="0064036D"/>
  </w:style>
  <w:style w:type="character" w:customStyle="1" w:styleId="hljs-string">
    <w:name w:val="hljs-string"/>
    <w:basedOn w:val="Fuentedeprrafopredeter"/>
    <w:rsid w:val="0064036D"/>
  </w:style>
  <w:style w:type="character" w:customStyle="1" w:styleId="hljs-function">
    <w:name w:val="hljs-function"/>
    <w:basedOn w:val="Fuentedeprrafopredeter"/>
    <w:rsid w:val="0064036D"/>
  </w:style>
  <w:style w:type="character" w:customStyle="1" w:styleId="hljs-title">
    <w:name w:val="hljs-title"/>
    <w:basedOn w:val="Fuentedeprrafopredeter"/>
    <w:rsid w:val="0064036D"/>
  </w:style>
  <w:style w:type="character" w:customStyle="1" w:styleId="hljs-params">
    <w:name w:val="hljs-params"/>
    <w:basedOn w:val="Fuentedeprrafopredeter"/>
    <w:rsid w:val="0064036D"/>
  </w:style>
  <w:style w:type="character" w:customStyle="1" w:styleId="hljs-subst">
    <w:name w:val="hljs-subst"/>
    <w:basedOn w:val="Fuentedeprrafopredeter"/>
    <w:rsid w:val="0064036D"/>
  </w:style>
  <w:style w:type="character" w:customStyle="1" w:styleId="hljs-literal">
    <w:name w:val="hljs-literal"/>
    <w:basedOn w:val="Fuentedeprrafopredeter"/>
    <w:rsid w:val="0064036D"/>
  </w:style>
  <w:style w:type="character" w:customStyle="1" w:styleId="star-number">
    <w:name w:val="star-number"/>
    <w:basedOn w:val="Fuentedeprrafopredeter"/>
    <w:rsid w:val="00493997"/>
  </w:style>
  <w:style w:type="character" w:customStyle="1" w:styleId="card-top-right-dot">
    <w:name w:val="card-top-right-dot"/>
    <w:basedOn w:val="Fuentedeprrafopredeter"/>
    <w:rsid w:val="00493997"/>
  </w:style>
  <w:style w:type="character" w:styleId="nfasis">
    <w:name w:val="Emphasis"/>
    <w:basedOn w:val="Fuentedeprrafopredeter"/>
    <w:uiPriority w:val="20"/>
    <w:qFormat/>
    <w:rsid w:val="00656958"/>
    <w:rPr>
      <w:i/>
      <w:iCs/>
    </w:rPr>
  </w:style>
  <w:style w:type="character" w:customStyle="1" w:styleId="hljs-comment">
    <w:name w:val="hljs-comment"/>
    <w:basedOn w:val="Fuentedeprrafopredeter"/>
    <w:rsid w:val="00C40AD8"/>
  </w:style>
  <w:style w:type="character" w:customStyle="1" w:styleId="hljs-regexp">
    <w:name w:val="hljs-regexp"/>
    <w:basedOn w:val="Fuentedeprrafopredeter"/>
    <w:rsid w:val="007850FD"/>
  </w:style>
  <w:style w:type="character" w:customStyle="1" w:styleId="hljs-">
    <w:name w:val="hljs-_"/>
    <w:basedOn w:val="Fuentedeprrafopredeter"/>
    <w:rsid w:val="007850FD"/>
  </w:style>
  <w:style w:type="character" w:customStyle="1" w:styleId="hljs-variable">
    <w:name w:val="hljs-variable"/>
    <w:basedOn w:val="Fuentedeprrafopredeter"/>
    <w:rsid w:val="00785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915303">
      <w:bodyDiv w:val="1"/>
      <w:marLeft w:val="0"/>
      <w:marRight w:val="0"/>
      <w:marTop w:val="0"/>
      <w:marBottom w:val="0"/>
      <w:divBdr>
        <w:top w:val="none" w:sz="0" w:space="0" w:color="auto"/>
        <w:left w:val="none" w:sz="0" w:space="0" w:color="auto"/>
        <w:bottom w:val="none" w:sz="0" w:space="0" w:color="auto"/>
        <w:right w:val="none" w:sz="0" w:space="0" w:color="auto"/>
      </w:divBdr>
    </w:div>
    <w:div w:id="79959099">
      <w:bodyDiv w:val="1"/>
      <w:marLeft w:val="0"/>
      <w:marRight w:val="0"/>
      <w:marTop w:val="0"/>
      <w:marBottom w:val="0"/>
      <w:divBdr>
        <w:top w:val="none" w:sz="0" w:space="0" w:color="auto"/>
        <w:left w:val="none" w:sz="0" w:space="0" w:color="auto"/>
        <w:bottom w:val="none" w:sz="0" w:space="0" w:color="auto"/>
        <w:right w:val="none" w:sz="0" w:space="0" w:color="auto"/>
      </w:divBdr>
      <w:divsChild>
        <w:div w:id="103817353">
          <w:blockQuote w:val="1"/>
          <w:marLeft w:val="0"/>
          <w:marRight w:val="0"/>
          <w:marTop w:val="0"/>
          <w:marBottom w:val="0"/>
          <w:divBdr>
            <w:top w:val="none" w:sz="0" w:space="0" w:color="auto"/>
            <w:left w:val="none" w:sz="0" w:space="0" w:color="auto"/>
            <w:bottom w:val="none" w:sz="0" w:space="0" w:color="auto"/>
            <w:right w:val="none" w:sz="0" w:space="0" w:color="auto"/>
          </w:divBdr>
        </w:div>
        <w:div w:id="91647924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9345696">
      <w:bodyDiv w:val="1"/>
      <w:marLeft w:val="0"/>
      <w:marRight w:val="0"/>
      <w:marTop w:val="0"/>
      <w:marBottom w:val="0"/>
      <w:divBdr>
        <w:top w:val="none" w:sz="0" w:space="0" w:color="auto"/>
        <w:left w:val="none" w:sz="0" w:space="0" w:color="auto"/>
        <w:bottom w:val="none" w:sz="0" w:space="0" w:color="auto"/>
        <w:right w:val="none" w:sz="0" w:space="0" w:color="auto"/>
      </w:divBdr>
    </w:div>
    <w:div w:id="167865411">
      <w:bodyDiv w:val="1"/>
      <w:marLeft w:val="0"/>
      <w:marRight w:val="0"/>
      <w:marTop w:val="0"/>
      <w:marBottom w:val="0"/>
      <w:divBdr>
        <w:top w:val="none" w:sz="0" w:space="0" w:color="auto"/>
        <w:left w:val="none" w:sz="0" w:space="0" w:color="auto"/>
        <w:bottom w:val="none" w:sz="0" w:space="0" w:color="auto"/>
        <w:right w:val="none" w:sz="0" w:space="0" w:color="auto"/>
      </w:divBdr>
    </w:div>
    <w:div w:id="232660597">
      <w:bodyDiv w:val="1"/>
      <w:marLeft w:val="0"/>
      <w:marRight w:val="0"/>
      <w:marTop w:val="0"/>
      <w:marBottom w:val="0"/>
      <w:divBdr>
        <w:top w:val="none" w:sz="0" w:space="0" w:color="auto"/>
        <w:left w:val="none" w:sz="0" w:space="0" w:color="auto"/>
        <w:bottom w:val="none" w:sz="0" w:space="0" w:color="auto"/>
        <w:right w:val="none" w:sz="0" w:space="0" w:color="auto"/>
      </w:divBdr>
      <w:divsChild>
        <w:div w:id="125786344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79672674">
      <w:bodyDiv w:val="1"/>
      <w:marLeft w:val="0"/>
      <w:marRight w:val="0"/>
      <w:marTop w:val="0"/>
      <w:marBottom w:val="0"/>
      <w:divBdr>
        <w:top w:val="none" w:sz="0" w:space="0" w:color="auto"/>
        <w:left w:val="none" w:sz="0" w:space="0" w:color="auto"/>
        <w:bottom w:val="none" w:sz="0" w:space="0" w:color="auto"/>
        <w:right w:val="none" w:sz="0" w:space="0" w:color="auto"/>
      </w:divBdr>
    </w:div>
    <w:div w:id="545683256">
      <w:bodyDiv w:val="1"/>
      <w:marLeft w:val="0"/>
      <w:marRight w:val="0"/>
      <w:marTop w:val="0"/>
      <w:marBottom w:val="0"/>
      <w:divBdr>
        <w:top w:val="none" w:sz="0" w:space="0" w:color="auto"/>
        <w:left w:val="none" w:sz="0" w:space="0" w:color="auto"/>
        <w:bottom w:val="none" w:sz="0" w:space="0" w:color="auto"/>
        <w:right w:val="none" w:sz="0" w:space="0" w:color="auto"/>
      </w:divBdr>
    </w:div>
    <w:div w:id="635111830">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8170627">
      <w:bodyDiv w:val="1"/>
      <w:marLeft w:val="0"/>
      <w:marRight w:val="0"/>
      <w:marTop w:val="0"/>
      <w:marBottom w:val="0"/>
      <w:divBdr>
        <w:top w:val="none" w:sz="0" w:space="0" w:color="auto"/>
        <w:left w:val="none" w:sz="0" w:space="0" w:color="auto"/>
        <w:bottom w:val="none" w:sz="0" w:space="0" w:color="auto"/>
        <w:right w:val="none" w:sz="0" w:space="0" w:color="auto"/>
      </w:divBdr>
    </w:div>
    <w:div w:id="781460368">
      <w:bodyDiv w:val="1"/>
      <w:marLeft w:val="0"/>
      <w:marRight w:val="0"/>
      <w:marTop w:val="0"/>
      <w:marBottom w:val="0"/>
      <w:divBdr>
        <w:top w:val="none" w:sz="0" w:space="0" w:color="auto"/>
        <w:left w:val="none" w:sz="0" w:space="0" w:color="auto"/>
        <w:bottom w:val="none" w:sz="0" w:space="0" w:color="auto"/>
        <w:right w:val="none" w:sz="0" w:space="0" w:color="auto"/>
      </w:divBdr>
    </w:div>
    <w:div w:id="782699477">
      <w:bodyDiv w:val="1"/>
      <w:marLeft w:val="0"/>
      <w:marRight w:val="0"/>
      <w:marTop w:val="0"/>
      <w:marBottom w:val="0"/>
      <w:divBdr>
        <w:top w:val="none" w:sz="0" w:space="0" w:color="auto"/>
        <w:left w:val="none" w:sz="0" w:space="0" w:color="auto"/>
        <w:bottom w:val="none" w:sz="0" w:space="0" w:color="auto"/>
        <w:right w:val="none" w:sz="0" w:space="0" w:color="auto"/>
      </w:divBdr>
    </w:div>
    <w:div w:id="814487559">
      <w:bodyDiv w:val="1"/>
      <w:marLeft w:val="0"/>
      <w:marRight w:val="0"/>
      <w:marTop w:val="0"/>
      <w:marBottom w:val="0"/>
      <w:divBdr>
        <w:top w:val="none" w:sz="0" w:space="0" w:color="auto"/>
        <w:left w:val="none" w:sz="0" w:space="0" w:color="auto"/>
        <w:bottom w:val="none" w:sz="0" w:space="0" w:color="auto"/>
        <w:right w:val="none" w:sz="0" w:space="0" w:color="auto"/>
      </w:divBdr>
      <w:divsChild>
        <w:div w:id="1323046887">
          <w:marLeft w:val="0"/>
          <w:marRight w:val="0"/>
          <w:marTop w:val="0"/>
          <w:marBottom w:val="0"/>
          <w:divBdr>
            <w:top w:val="none" w:sz="0" w:space="0" w:color="auto"/>
            <w:left w:val="none" w:sz="0" w:space="0" w:color="auto"/>
            <w:bottom w:val="single" w:sz="6" w:space="6" w:color="F6F6F6"/>
            <w:right w:val="none" w:sz="0" w:space="0" w:color="auto"/>
          </w:divBdr>
          <w:divsChild>
            <w:div w:id="205721386">
              <w:marLeft w:val="0"/>
              <w:marRight w:val="0"/>
              <w:marTop w:val="0"/>
              <w:marBottom w:val="0"/>
              <w:divBdr>
                <w:top w:val="none" w:sz="0" w:space="0" w:color="auto"/>
                <w:left w:val="none" w:sz="0" w:space="0" w:color="auto"/>
                <w:bottom w:val="none" w:sz="0" w:space="0" w:color="auto"/>
                <w:right w:val="none" w:sz="0" w:space="0" w:color="auto"/>
              </w:divBdr>
            </w:div>
          </w:divsChild>
        </w:div>
        <w:div w:id="370421381">
          <w:marLeft w:val="0"/>
          <w:marRight w:val="0"/>
          <w:marTop w:val="0"/>
          <w:marBottom w:val="0"/>
          <w:divBdr>
            <w:top w:val="none" w:sz="0" w:space="0" w:color="auto"/>
            <w:left w:val="none" w:sz="0" w:space="0" w:color="auto"/>
            <w:bottom w:val="none" w:sz="0" w:space="0" w:color="auto"/>
            <w:right w:val="none" w:sz="0" w:space="0" w:color="auto"/>
          </w:divBdr>
          <w:divsChild>
            <w:div w:id="1383286509">
              <w:marLeft w:val="0"/>
              <w:marRight w:val="0"/>
              <w:marTop w:val="0"/>
              <w:marBottom w:val="0"/>
              <w:divBdr>
                <w:top w:val="none" w:sz="0" w:space="0" w:color="auto"/>
                <w:left w:val="none" w:sz="0" w:space="0" w:color="auto"/>
                <w:bottom w:val="none" w:sz="0" w:space="0" w:color="auto"/>
                <w:right w:val="none" w:sz="0" w:space="0" w:color="auto"/>
              </w:divBdr>
              <w:divsChild>
                <w:div w:id="440496118">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859969444">
      <w:bodyDiv w:val="1"/>
      <w:marLeft w:val="0"/>
      <w:marRight w:val="0"/>
      <w:marTop w:val="0"/>
      <w:marBottom w:val="0"/>
      <w:divBdr>
        <w:top w:val="none" w:sz="0" w:space="0" w:color="auto"/>
        <w:left w:val="none" w:sz="0" w:space="0" w:color="auto"/>
        <w:bottom w:val="none" w:sz="0" w:space="0" w:color="auto"/>
        <w:right w:val="none" w:sz="0" w:space="0" w:color="auto"/>
      </w:divBdr>
    </w:div>
    <w:div w:id="931277510">
      <w:bodyDiv w:val="1"/>
      <w:marLeft w:val="0"/>
      <w:marRight w:val="0"/>
      <w:marTop w:val="0"/>
      <w:marBottom w:val="0"/>
      <w:divBdr>
        <w:top w:val="none" w:sz="0" w:space="0" w:color="auto"/>
        <w:left w:val="none" w:sz="0" w:space="0" w:color="auto"/>
        <w:bottom w:val="none" w:sz="0" w:space="0" w:color="auto"/>
        <w:right w:val="none" w:sz="0" w:space="0" w:color="auto"/>
      </w:divBdr>
      <w:divsChild>
        <w:div w:id="833371667">
          <w:marLeft w:val="0"/>
          <w:marRight w:val="0"/>
          <w:marTop w:val="0"/>
          <w:marBottom w:val="0"/>
          <w:divBdr>
            <w:top w:val="none" w:sz="0" w:space="0" w:color="auto"/>
            <w:left w:val="none" w:sz="0" w:space="0" w:color="auto"/>
            <w:bottom w:val="single" w:sz="6" w:space="6" w:color="F6F6F6"/>
            <w:right w:val="none" w:sz="0" w:space="0" w:color="auto"/>
          </w:divBdr>
          <w:divsChild>
            <w:div w:id="1031880660">
              <w:marLeft w:val="0"/>
              <w:marRight w:val="0"/>
              <w:marTop w:val="0"/>
              <w:marBottom w:val="0"/>
              <w:divBdr>
                <w:top w:val="none" w:sz="0" w:space="0" w:color="auto"/>
                <w:left w:val="none" w:sz="0" w:space="0" w:color="auto"/>
                <w:bottom w:val="none" w:sz="0" w:space="0" w:color="auto"/>
                <w:right w:val="none" w:sz="0" w:space="0" w:color="auto"/>
              </w:divBdr>
            </w:div>
          </w:divsChild>
        </w:div>
        <w:div w:id="468476830">
          <w:marLeft w:val="0"/>
          <w:marRight w:val="0"/>
          <w:marTop w:val="0"/>
          <w:marBottom w:val="0"/>
          <w:divBdr>
            <w:top w:val="none" w:sz="0" w:space="0" w:color="auto"/>
            <w:left w:val="none" w:sz="0" w:space="0" w:color="auto"/>
            <w:bottom w:val="none" w:sz="0" w:space="0" w:color="auto"/>
            <w:right w:val="none" w:sz="0" w:space="0" w:color="auto"/>
          </w:divBdr>
          <w:divsChild>
            <w:div w:id="1562209955">
              <w:marLeft w:val="0"/>
              <w:marRight w:val="0"/>
              <w:marTop w:val="0"/>
              <w:marBottom w:val="0"/>
              <w:divBdr>
                <w:top w:val="none" w:sz="0" w:space="0" w:color="auto"/>
                <w:left w:val="none" w:sz="0" w:space="0" w:color="auto"/>
                <w:bottom w:val="none" w:sz="0" w:space="0" w:color="auto"/>
                <w:right w:val="none" w:sz="0" w:space="0" w:color="auto"/>
              </w:divBdr>
              <w:divsChild>
                <w:div w:id="72894728">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 w:id="1890461003">
          <w:marLeft w:val="0"/>
          <w:marRight w:val="0"/>
          <w:marTop w:val="0"/>
          <w:marBottom w:val="0"/>
          <w:divBdr>
            <w:top w:val="single" w:sz="6" w:space="0" w:color="E9E9E9"/>
            <w:left w:val="none" w:sz="0" w:space="0" w:color="auto"/>
            <w:bottom w:val="none" w:sz="0" w:space="0" w:color="auto"/>
            <w:right w:val="none" w:sz="0" w:space="0" w:color="auto"/>
          </w:divBdr>
          <w:divsChild>
            <w:div w:id="782728374">
              <w:marLeft w:val="0"/>
              <w:marRight w:val="0"/>
              <w:marTop w:val="0"/>
              <w:marBottom w:val="0"/>
              <w:divBdr>
                <w:top w:val="none" w:sz="0" w:space="0" w:color="auto"/>
                <w:left w:val="none" w:sz="0" w:space="0" w:color="auto"/>
                <w:bottom w:val="none" w:sz="0" w:space="0" w:color="auto"/>
                <w:right w:val="none" w:sz="0" w:space="0" w:color="auto"/>
              </w:divBdr>
              <w:divsChild>
                <w:div w:id="1226381571">
                  <w:marLeft w:val="0"/>
                  <w:marRight w:val="0"/>
                  <w:marTop w:val="0"/>
                  <w:marBottom w:val="0"/>
                  <w:divBdr>
                    <w:top w:val="none" w:sz="0" w:space="0" w:color="auto"/>
                    <w:left w:val="none" w:sz="0" w:space="0" w:color="auto"/>
                    <w:bottom w:val="none" w:sz="0" w:space="0" w:color="auto"/>
                    <w:right w:val="none" w:sz="0" w:space="0" w:color="auto"/>
                  </w:divBdr>
                  <w:divsChild>
                    <w:div w:id="941377873">
                      <w:marLeft w:val="0"/>
                      <w:marRight w:val="0"/>
                      <w:marTop w:val="0"/>
                      <w:marBottom w:val="0"/>
                      <w:divBdr>
                        <w:top w:val="none" w:sz="0" w:space="0" w:color="auto"/>
                        <w:left w:val="none" w:sz="0" w:space="0" w:color="auto"/>
                        <w:bottom w:val="none" w:sz="0" w:space="0" w:color="auto"/>
                        <w:right w:val="none" w:sz="0" w:space="0" w:color="auto"/>
                      </w:divBdr>
                      <w:divsChild>
                        <w:div w:id="1292596457">
                          <w:marLeft w:val="120"/>
                          <w:marRight w:val="120"/>
                          <w:marTop w:val="0"/>
                          <w:marBottom w:val="0"/>
                          <w:divBdr>
                            <w:top w:val="none" w:sz="0" w:space="0" w:color="auto"/>
                            <w:left w:val="none" w:sz="0" w:space="0" w:color="auto"/>
                            <w:bottom w:val="none" w:sz="0" w:space="0" w:color="auto"/>
                            <w:right w:val="none" w:sz="0" w:space="0" w:color="auto"/>
                          </w:divBdr>
                        </w:div>
                      </w:divsChild>
                    </w:div>
                    <w:div w:id="933778500">
                      <w:marLeft w:val="0"/>
                      <w:marRight w:val="0"/>
                      <w:marTop w:val="0"/>
                      <w:marBottom w:val="0"/>
                      <w:divBdr>
                        <w:top w:val="none" w:sz="0" w:space="0" w:color="auto"/>
                        <w:left w:val="none" w:sz="0" w:space="0" w:color="auto"/>
                        <w:bottom w:val="none" w:sz="0" w:space="0" w:color="auto"/>
                        <w:right w:val="none" w:sz="0" w:space="0" w:color="auto"/>
                      </w:divBdr>
                    </w:div>
                  </w:divsChild>
                </w:div>
                <w:div w:id="2075932367">
                  <w:marLeft w:val="0"/>
                  <w:marRight w:val="0"/>
                  <w:marTop w:val="0"/>
                  <w:marBottom w:val="0"/>
                  <w:divBdr>
                    <w:top w:val="none" w:sz="0" w:space="0" w:color="auto"/>
                    <w:left w:val="none" w:sz="0" w:space="0" w:color="auto"/>
                    <w:bottom w:val="single" w:sz="6" w:space="0" w:color="F6F6F6"/>
                    <w:right w:val="none" w:sz="0" w:space="0" w:color="auto"/>
                  </w:divBdr>
                  <w:divsChild>
                    <w:div w:id="576594242">
                      <w:marLeft w:val="0"/>
                      <w:marRight w:val="0"/>
                      <w:marTop w:val="0"/>
                      <w:marBottom w:val="0"/>
                      <w:divBdr>
                        <w:top w:val="none" w:sz="0" w:space="0" w:color="auto"/>
                        <w:left w:val="none" w:sz="0" w:space="0" w:color="auto"/>
                        <w:bottom w:val="none" w:sz="0" w:space="0" w:color="auto"/>
                        <w:right w:val="none" w:sz="0" w:space="0" w:color="auto"/>
                      </w:divBdr>
                    </w:div>
                  </w:divsChild>
                </w:div>
                <w:div w:id="1878279057">
                  <w:marLeft w:val="0"/>
                  <w:marRight w:val="0"/>
                  <w:marTop w:val="0"/>
                  <w:marBottom w:val="0"/>
                  <w:divBdr>
                    <w:top w:val="none" w:sz="0" w:space="0" w:color="auto"/>
                    <w:left w:val="none" w:sz="0" w:space="0" w:color="auto"/>
                    <w:bottom w:val="none" w:sz="0" w:space="0" w:color="auto"/>
                    <w:right w:val="none" w:sz="0" w:space="0" w:color="auto"/>
                  </w:divBdr>
                  <w:divsChild>
                    <w:div w:id="298464129">
                      <w:marLeft w:val="0"/>
                      <w:marRight w:val="0"/>
                      <w:marTop w:val="0"/>
                      <w:marBottom w:val="0"/>
                      <w:divBdr>
                        <w:top w:val="none" w:sz="0" w:space="0" w:color="auto"/>
                        <w:left w:val="none" w:sz="0" w:space="0" w:color="auto"/>
                        <w:bottom w:val="none" w:sz="0" w:space="0" w:color="auto"/>
                        <w:right w:val="none" w:sz="0" w:space="0" w:color="auto"/>
                      </w:divBdr>
                      <w:divsChild>
                        <w:div w:id="746651778">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371543554">
              <w:marLeft w:val="0"/>
              <w:marRight w:val="0"/>
              <w:marTop w:val="0"/>
              <w:marBottom w:val="0"/>
              <w:divBdr>
                <w:top w:val="none" w:sz="0" w:space="0" w:color="auto"/>
                <w:left w:val="none" w:sz="0" w:space="0" w:color="auto"/>
                <w:bottom w:val="none" w:sz="0" w:space="0" w:color="auto"/>
                <w:right w:val="none" w:sz="0" w:space="0" w:color="auto"/>
              </w:divBdr>
              <w:divsChild>
                <w:div w:id="143933820">
                  <w:marLeft w:val="0"/>
                  <w:marRight w:val="0"/>
                  <w:marTop w:val="0"/>
                  <w:marBottom w:val="0"/>
                  <w:divBdr>
                    <w:top w:val="none" w:sz="0" w:space="0" w:color="auto"/>
                    <w:left w:val="none" w:sz="0" w:space="0" w:color="auto"/>
                    <w:bottom w:val="none" w:sz="0" w:space="0" w:color="auto"/>
                    <w:right w:val="none" w:sz="0" w:space="0" w:color="auto"/>
                  </w:divBdr>
                  <w:divsChild>
                    <w:div w:id="1517186994">
                      <w:marLeft w:val="0"/>
                      <w:marRight w:val="0"/>
                      <w:marTop w:val="0"/>
                      <w:marBottom w:val="0"/>
                      <w:divBdr>
                        <w:top w:val="none" w:sz="0" w:space="0" w:color="auto"/>
                        <w:left w:val="none" w:sz="0" w:space="0" w:color="auto"/>
                        <w:bottom w:val="none" w:sz="0" w:space="0" w:color="auto"/>
                        <w:right w:val="none" w:sz="0" w:space="0" w:color="auto"/>
                      </w:divBdr>
                      <w:divsChild>
                        <w:div w:id="26954499">
                          <w:marLeft w:val="120"/>
                          <w:marRight w:val="120"/>
                          <w:marTop w:val="0"/>
                          <w:marBottom w:val="0"/>
                          <w:divBdr>
                            <w:top w:val="none" w:sz="0" w:space="0" w:color="auto"/>
                            <w:left w:val="none" w:sz="0" w:space="0" w:color="auto"/>
                            <w:bottom w:val="none" w:sz="0" w:space="0" w:color="auto"/>
                            <w:right w:val="none" w:sz="0" w:space="0" w:color="auto"/>
                          </w:divBdr>
                        </w:div>
                      </w:divsChild>
                    </w:div>
                    <w:div w:id="741754965">
                      <w:marLeft w:val="0"/>
                      <w:marRight w:val="0"/>
                      <w:marTop w:val="0"/>
                      <w:marBottom w:val="0"/>
                      <w:divBdr>
                        <w:top w:val="none" w:sz="0" w:space="0" w:color="auto"/>
                        <w:left w:val="none" w:sz="0" w:space="0" w:color="auto"/>
                        <w:bottom w:val="none" w:sz="0" w:space="0" w:color="auto"/>
                        <w:right w:val="none" w:sz="0" w:space="0" w:color="auto"/>
                      </w:divBdr>
                    </w:div>
                  </w:divsChild>
                </w:div>
                <w:div w:id="2088116382">
                  <w:marLeft w:val="0"/>
                  <w:marRight w:val="0"/>
                  <w:marTop w:val="0"/>
                  <w:marBottom w:val="0"/>
                  <w:divBdr>
                    <w:top w:val="none" w:sz="0" w:space="0" w:color="auto"/>
                    <w:left w:val="none" w:sz="0" w:space="0" w:color="auto"/>
                    <w:bottom w:val="single" w:sz="6" w:space="0" w:color="F6F6F6"/>
                    <w:right w:val="none" w:sz="0" w:space="0" w:color="auto"/>
                  </w:divBdr>
                  <w:divsChild>
                    <w:div w:id="1379862568">
                      <w:marLeft w:val="0"/>
                      <w:marRight w:val="0"/>
                      <w:marTop w:val="0"/>
                      <w:marBottom w:val="0"/>
                      <w:divBdr>
                        <w:top w:val="none" w:sz="0" w:space="0" w:color="auto"/>
                        <w:left w:val="none" w:sz="0" w:space="0" w:color="auto"/>
                        <w:bottom w:val="none" w:sz="0" w:space="0" w:color="auto"/>
                        <w:right w:val="none" w:sz="0" w:space="0" w:color="auto"/>
                      </w:divBdr>
                    </w:div>
                  </w:divsChild>
                </w:div>
                <w:div w:id="427776807">
                  <w:marLeft w:val="0"/>
                  <w:marRight w:val="0"/>
                  <w:marTop w:val="0"/>
                  <w:marBottom w:val="0"/>
                  <w:divBdr>
                    <w:top w:val="none" w:sz="0" w:space="0" w:color="auto"/>
                    <w:left w:val="none" w:sz="0" w:space="0" w:color="auto"/>
                    <w:bottom w:val="none" w:sz="0" w:space="0" w:color="auto"/>
                    <w:right w:val="none" w:sz="0" w:space="0" w:color="auto"/>
                  </w:divBdr>
                  <w:divsChild>
                    <w:div w:id="609319975">
                      <w:marLeft w:val="0"/>
                      <w:marRight w:val="0"/>
                      <w:marTop w:val="0"/>
                      <w:marBottom w:val="0"/>
                      <w:divBdr>
                        <w:top w:val="none" w:sz="0" w:space="0" w:color="auto"/>
                        <w:left w:val="none" w:sz="0" w:space="0" w:color="auto"/>
                        <w:bottom w:val="none" w:sz="0" w:space="0" w:color="auto"/>
                        <w:right w:val="none" w:sz="0" w:space="0" w:color="auto"/>
                      </w:divBdr>
                      <w:divsChild>
                        <w:div w:id="1853299551">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624919202">
              <w:marLeft w:val="0"/>
              <w:marRight w:val="0"/>
              <w:marTop w:val="0"/>
              <w:marBottom w:val="0"/>
              <w:divBdr>
                <w:top w:val="none" w:sz="0" w:space="0" w:color="auto"/>
                <w:left w:val="none" w:sz="0" w:space="0" w:color="auto"/>
                <w:bottom w:val="none" w:sz="0" w:space="0" w:color="auto"/>
                <w:right w:val="none" w:sz="0" w:space="0" w:color="auto"/>
              </w:divBdr>
              <w:divsChild>
                <w:div w:id="983318561">
                  <w:marLeft w:val="0"/>
                  <w:marRight w:val="0"/>
                  <w:marTop w:val="0"/>
                  <w:marBottom w:val="0"/>
                  <w:divBdr>
                    <w:top w:val="none" w:sz="0" w:space="0" w:color="auto"/>
                    <w:left w:val="none" w:sz="0" w:space="0" w:color="auto"/>
                    <w:bottom w:val="none" w:sz="0" w:space="0" w:color="auto"/>
                    <w:right w:val="none" w:sz="0" w:space="0" w:color="auto"/>
                  </w:divBdr>
                  <w:divsChild>
                    <w:div w:id="1984188171">
                      <w:marLeft w:val="0"/>
                      <w:marRight w:val="0"/>
                      <w:marTop w:val="0"/>
                      <w:marBottom w:val="0"/>
                      <w:divBdr>
                        <w:top w:val="none" w:sz="0" w:space="0" w:color="auto"/>
                        <w:left w:val="none" w:sz="0" w:space="0" w:color="auto"/>
                        <w:bottom w:val="none" w:sz="0" w:space="0" w:color="auto"/>
                        <w:right w:val="none" w:sz="0" w:space="0" w:color="auto"/>
                      </w:divBdr>
                      <w:divsChild>
                        <w:div w:id="919288282">
                          <w:marLeft w:val="120"/>
                          <w:marRight w:val="120"/>
                          <w:marTop w:val="0"/>
                          <w:marBottom w:val="0"/>
                          <w:divBdr>
                            <w:top w:val="none" w:sz="0" w:space="0" w:color="auto"/>
                            <w:left w:val="none" w:sz="0" w:space="0" w:color="auto"/>
                            <w:bottom w:val="none" w:sz="0" w:space="0" w:color="auto"/>
                            <w:right w:val="none" w:sz="0" w:space="0" w:color="auto"/>
                          </w:divBdr>
                        </w:div>
                      </w:divsChild>
                    </w:div>
                    <w:div w:id="91781627">
                      <w:marLeft w:val="0"/>
                      <w:marRight w:val="0"/>
                      <w:marTop w:val="0"/>
                      <w:marBottom w:val="0"/>
                      <w:divBdr>
                        <w:top w:val="none" w:sz="0" w:space="0" w:color="auto"/>
                        <w:left w:val="none" w:sz="0" w:space="0" w:color="auto"/>
                        <w:bottom w:val="none" w:sz="0" w:space="0" w:color="auto"/>
                        <w:right w:val="none" w:sz="0" w:space="0" w:color="auto"/>
                      </w:divBdr>
                    </w:div>
                  </w:divsChild>
                </w:div>
                <w:div w:id="1575627841">
                  <w:marLeft w:val="0"/>
                  <w:marRight w:val="0"/>
                  <w:marTop w:val="0"/>
                  <w:marBottom w:val="0"/>
                  <w:divBdr>
                    <w:top w:val="none" w:sz="0" w:space="0" w:color="auto"/>
                    <w:left w:val="none" w:sz="0" w:space="0" w:color="auto"/>
                    <w:bottom w:val="single" w:sz="6" w:space="0" w:color="F6F6F6"/>
                    <w:right w:val="none" w:sz="0" w:space="0" w:color="auto"/>
                  </w:divBdr>
                  <w:divsChild>
                    <w:div w:id="11556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035103">
      <w:bodyDiv w:val="1"/>
      <w:marLeft w:val="0"/>
      <w:marRight w:val="0"/>
      <w:marTop w:val="0"/>
      <w:marBottom w:val="0"/>
      <w:divBdr>
        <w:top w:val="none" w:sz="0" w:space="0" w:color="auto"/>
        <w:left w:val="none" w:sz="0" w:space="0" w:color="auto"/>
        <w:bottom w:val="none" w:sz="0" w:space="0" w:color="auto"/>
        <w:right w:val="none" w:sz="0" w:space="0" w:color="auto"/>
      </w:divBdr>
    </w:div>
    <w:div w:id="10038196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81293693">
      <w:bodyDiv w:val="1"/>
      <w:marLeft w:val="0"/>
      <w:marRight w:val="0"/>
      <w:marTop w:val="0"/>
      <w:marBottom w:val="0"/>
      <w:divBdr>
        <w:top w:val="none" w:sz="0" w:space="0" w:color="auto"/>
        <w:left w:val="none" w:sz="0" w:space="0" w:color="auto"/>
        <w:bottom w:val="none" w:sz="0" w:space="0" w:color="auto"/>
        <w:right w:val="none" w:sz="0" w:space="0" w:color="auto"/>
      </w:divBdr>
    </w:div>
    <w:div w:id="1426461265">
      <w:bodyDiv w:val="1"/>
      <w:marLeft w:val="0"/>
      <w:marRight w:val="0"/>
      <w:marTop w:val="0"/>
      <w:marBottom w:val="0"/>
      <w:divBdr>
        <w:top w:val="none" w:sz="0" w:space="0" w:color="auto"/>
        <w:left w:val="none" w:sz="0" w:space="0" w:color="auto"/>
        <w:bottom w:val="none" w:sz="0" w:space="0" w:color="auto"/>
        <w:right w:val="none" w:sz="0" w:space="0" w:color="auto"/>
      </w:divBdr>
    </w:div>
    <w:div w:id="1449856963">
      <w:bodyDiv w:val="1"/>
      <w:marLeft w:val="0"/>
      <w:marRight w:val="0"/>
      <w:marTop w:val="0"/>
      <w:marBottom w:val="0"/>
      <w:divBdr>
        <w:top w:val="none" w:sz="0" w:space="0" w:color="auto"/>
        <w:left w:val="none" w:sz="0" w:space="0" w:color="auto"/>
        <w:bottom w:val="none" w:sz="0" w:space="0" w:color="auto"/>
        <w:right w:val="none" w:sz="0" w:space="0" w:color="auto"/>
      </w:divBdr>
      <w:divsChild>
        <w:div w:id="224342206">
          <w:marLeft w:val="0"/>
          <w:marRight w:val="0"/>
          <w:marTop w:val="0"/>
          <w:marBottom w:val="0"/>
          <w:divBdr>
            <w:top w:val="none" w:sz="0" w:space="0" w:color="auto"/>
            <w:left w:val="none" w:sz="0" w:space="0" w:color="auto"/>
            <w:bottom w:val="none" w:sz="0" w:space="0" w:color="auto"/>
            <w:right w:val="none" w:sz="0" w:space="0" w:color="auto"/>
          </w:divBdr>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80404715">
      <w:bodyDiv w:val="1"/>
      <w:marLeft w:val="0"/>
      <w:marRight w:val="0"/>
      <w:marTop w:val="0"/>
      <w:marBottom w:val="0"/>
      <w:divBdr>
        <w:top w:val="none" w:sz="0" w:space="0" w:color="auto"/>
        <w:left w:val="none" w:sz="0" w:space="0" w:color="auto"/>
        <w:bottom w:val="none" w:sz="0" w:space="0" w:color="auto"/>
        <w:right w:val="none" w:sz="0" w:space="0" w:color="auto"/>
      </w:divBdr>
    </w:div>
    <w:div w:id="1586644043">
      <w:bodyDiv w:val="1"/>
      <w:marLeft w:val="0"/>
      <w:marRight w:val="0"/>
      <w:marTop w:val="0"/>
      <w:marBottom w:val="0"/>
      <w:divBdr>
        <w:top w:val="none" w:sz="0" w:space="0" w:color="auto"/>
        <w:left w:val="none" w:sz="0" w:space="0" w:color="auto"/>
        <w:bottom w:val="none" w:sz="0" w:space="0" w:color="auto"/>
        <w:right w:val="none" w:sz="0" w:space="0" w:color="auto"/>
      </w:divBdr>
    </w:div>
    <w:div w:id="1649745244">
      <w:bodyDiv w:val="1"/>
      <w:marLeft w:val="0"/>
      <w:marRight w:val="0"/>
      <w:marTop w:val="0"/>
      <w:marBottom w:val="0"/>
      <w:divBdr>
        <w:top w:val="none" w:sz="0" w:space="0" w:color="auto"/>
        <w:left w:val="none" w:sz="0" w:space="0" w:color="auto"/>
        <w:bottom w:val="none" w:sz="0" w:space="0" w:color="auto"/>
        <w:right w:val="none" w:sz="0" w:space="0" w:color="auto"/>
      </w:divBdr>
    </w:div>
    <w:div w:id="1702247696">
      <w:bodyDiv w:val="1"/>
      <w:marLeft w:val="0"/>
      <w:marRight w:val="0"/>
      <w:marTop w:val="0"/>
      <w:marBottom w:val="0"/>
      <w:divBdr>
        <w:top w:val="none" w:sz="0" w:space="0" w:color="auto"/>
        <w:left w:val="none" w:sz="0" w:space="0" w:color="auto"/>
        <w:bottom w:val="none" w:sz="0" w:space="0" w:color="auto"/>
        <w:right w:val="none" w:sz="0" w:space="0" w:color="auto"/>
      </w:divBdr>
    </w:div>
    <w:div w:id="1709866548">
      <w:bodyDiv w:val="1"/>
      <w:marLeft w:val="0"/>
      <w:marRight w:val="0"/>
      <w:marTop w:val="0"/>
      <w:marBottom w:val="0"/>
      <w:divBdr>
        <w:top w:val="none" w:sz="0" w:space="0" w:color="auto"/>
        <w:left w:val="none" w:sz="0" w:space="0" w:color="auto"/>
        <w:bottom w:val="none" w:sz="0" w:space="0" w:color="auto"/>
        <w:right w:val="none" w:sz="0" w:space="0" w:color="auto"/>
      </w:divBdr>
    </w:div>
    <w:div w:id="1712075110">
      <w:bodyDiv w:val="1"/>
      <w:marLeft w:val="0"/>
      <w:marRight w:val="0"/>
      <w:marTop w:val="0"/>
      <w:marBottom w:val="0"/>
      <w:divBdr>
        <w:top w:val="none" w:sz="0" w:space="0" w:color="auto"/>
        <w:left w:val="none" w:sz="0" w:space="0" w:color="auto"/>
        <w:bottom w:val="none" w:sz="0" w:space="0" w:color="auto"/>
        <w:right w:val="none" w:sz="0" w:space="0" w:color="auto"/>
      </w:divBdr>
    </w:div>
    <w:div w:id="1963613938">
      <w:bodyDiv w:val="1"/>
      <w:marLeft w:val="0"/>
      <w:marRight w:val="0"/>
      <w:marTop w:val="0"/>
      <w:marBottom w:val="0"/>
      <w:divBdr>
        <w:top w:val="none" w:sz="0" w:space="0" w:color="auto"/>
        <w:left w:val="none" w:sz="0" w:space="0" w:color="auto"/>
        <w:bottom w:val="none" w:sz="0" w:space="0" w:color="auto"/>
        <w:right w:val="none" w:sz="0" w:space="0" w:color="auto"/>
      </w:divBdr>
    </w:div>
    <w:div w:id="206648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MineiToshio/CursosPlatzi/tree/master/Curso%20de%20Progressive%20Web%20Apps%20con%20React.js" TargetMode="External"/><Relationship Id="rId17" Type="http://schemas.openxmlformats.org/officeDocument/2006/relationships/hyperlink" Target="https://pwa.rocks/" TargetMode="External"/><Relationship Id="rId2" Type="http://schemas.openxmlformats.org/officeDocument/2006/relationships/customXml" Target="../customXml/item2.xml"/><Relationship Id="rId16" Type="http://schemas.openxmlformats.org/officeDocument/2006/relationships/hyperlink" Target="https://pwa-directory.appspot.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gro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D741A8-9355-4839-9F8B-12866A407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967</TotalTime>
  <Pages>7</Pages>
  <Words>2024</Words>
  <Characters>11136</Characters>
  <Application>Microsoft Office Word</Application>
  <DocSecurity>0</DocSecurity>
  <Lines>92</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14</cp:revision>
  <dcterms:created xsi:type="dcterms:W3CDTF">2020-09-23T17:18:00Z</dcterms:created>
  <dcterms:modified xsi:type="dcterms:W3CDTF">2020-09-26T03:33:00Z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