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652760" w:rsidP="004E1AED">
      <w:pPr>
        <w:pStyle w:val="Puesto"/>
      </w:pPr>
      <w:r w:rsidRPr="00652760">
        <w:t>Curso de PostCSS</w:t>
      </w:r>
    </w:p>
    <w:p w:rsidR="00194DF6" w:rsidRDefault="00652760">
      <w:pPr>
        <w:pStyle w:val="Ttulo1"/>
      </w:pPr>
      <w:r w:rsidRPr="00652760">
        <w:t>Bienvenida al Curso de PostCSS</w:t>
      </w:r>
    </w:p>
    <w:p w:rsidR="00652760" w:rsidRPr="00652760" w:rsidRDefault="00652760" w:rsidP="00652760">
      <w:pPr>
        <w:spacing w:after="0"/>
        <w:rPr>
          <w:rFonts w:ascii="Arial" w:hAnsi="Arial" w:cs="Arial"/>
          <w:b/>
          <w:bCs/>
          <w:sz w:val="20"/>
          <w:lang w:val="es-MX"/>
        </w:rPr>
      </w:pPr>
      <w:r w:rsidRPr="00652760">
        <w:rPr>
          <w:rFonts w:ascii="Arial" w:hAnsi="Arial" w:cs="Arial"/>
          <w:b/>
          <w:bCs/>
          <w:sz w:val="20"/>
          <w:lang w:val="es-MX"/>
        </w:rPr>
        <w:t xml:space="preserve">Qué es </w:t>
      </w:r>
      <w:proofErr w:type="spellStart"/>
      <w:r w:rsidRPr="00652760">
        <w:rPr>
          <w:rFonts w:ascii="Arial" w:hAnsi="Arial" w:cs="Arial"/>
          <w:b/>
          <w:bCs/>
          <w:sz w:val="20"/>
          <w:lang w:val="es-MX"/>
        </w:rPr>
        <w:t>postCSS</w:t>
      </w:r>
      <w:proofErr w:type="spellEnd"/>
      <w:r w:rsidRPr="00652760">
        <w:rPr>
          <w:rFonts w:ascii="Arial" w:hAnsi="Arial" w:cs="Arial"/>
          <w:b/>
          <w:bCs/>
          <w:sz w:val="20"/>
          <w:lang w:val="es-MX"/>
        </w:rPr>
        <w:t>?</w:t>
      </w:r>
    </w:p>
    <w:p w:rsidR="00652760" w:rsidRPr="00652760" w:rsidRDefault="00652760" w:rsidP="00652760">
      <w:pPr>
        <w:spacing w:after="0"/>
        <w:rPr>
          <w:rFonts w:ascii="Arial" w:hAnsi="Arial" w:cs="Arial"/>
          <w:sz w:val="20"/>
          <w:lang w:val="es-MX"/>
        </w:rPr>
      </w:pPr>
      <w:proofErr w:type="spellStart"/>
      <w:r w:rsidRPr="00652760">
        <w:rPr>
          <w:rFonts w:ascii="Arial" w:hAnsi="Arial" w:cs="Arial"/>
          <w:sz w:val="20"/>
          <w:lang w:val="es-MX"/>
        </w:rPr>
        <w:t>PostCSS</w:t>
      </w:r>
      <w:proofErr w:type="spellEnd"/>
      <w:r w:rsidRPr="00652760">
        <w:rPr>
          <w:rFonts w:ascii="Arial" w:hAnsi="Arial" w:cs="Arial"/>
          <w:sz w:val="20"/>
          <w:lang w:val="es-MX"/>
        </w:rPr>
        <w:t xml:space="preserve"> es una herramienta para transformar CSS con JavaScript.</w:t>
      </w:r>
      <w:r w:rsidRPr="00652760">
        <w:rPr>
          <w:rFonts w:ascii="Arial" w:hAnsi="Arial" w:cs="Arial"/>
          <w:sz w:val="20"/>
          <w:lang w:val="es-MX"/>
        </w:rPr>
        <w:br/>
        <w:t>Es una herramienta construida en JavaScript que sirve para manipular los archivos de CSS y convertirlos en “un mejor CSS”.</w:t>
      </w:r>
    </w:p>
    <w:p w:rsidR="00652760" w:rsidRPr="00652760" w:rsidRDefault="00652760" w:rsidP="00652760">
      <w:pPr>
        <w:spacing w:after="0"/>
        <w:rPr>
          <w:rFonts w:ascii="Arial" w:hAnsi="Arial" w:cs="Arial"/>
          <w:sz w:val="20"/>
          <w:lang w:val="es-MX"/>
        </w:rPr>
      </w:pPr>
      <w:r w:rsidRPr="00652760">
        <w:rPr>
          <w:rFonts w:ascii="Arial" w:hAnsi="Arial" w:cs="Arial"/>
          <w:sz w:val="20"/>
          <w:lang w:val="es-MX"/>
        </w:rPr>
        <w:t xml:space="preserve">Existen nuevos </w:t>
      </w:r>
      <w:proofErr w:type="spellStart"/>
      <w:r w:rsidRPr="00652760">
        <w:rPr>
          <w:rFonts w:ascii="Arial" w:hAnsi="Arial" w:cs="Arial"/>
          <w:sz w:val="20"/>
          <w:lang w:val="es-MX"/>
        </w:rPr>
        <w:t>features</w:t>
      </w:r>
      <w:proofErr w:type="spellEnd"/>
      <w:r w:rsidRPr="00652760">
        <w:rPr>
          <w:rFonts w:ascii="Arial" w:hAnsi="Arial" w:cs="Arial"/>
          <w:sz w:val="20"/>
          <w:lang w:val="es-MX"/>
        </w:rPr>
        <w:t xml:space="preserve"> de CSS que no son todavía soportados por todos los navegadores.</w:t>
      </w:r>
      <w:r w:rsidRPr="00652760">
        <w:rPr>
          <w:rFonts w:ascii="Arial" w:hAnsi="Arial" w:cs="Arial"/>
          <w:sz w:val="20"/>
          <w:lang w:val="es-MX"/>
        </w:rPr>
        <w:br/>
      </w:r>
      <w:proofErr w:type="spellStart"/>
      <w:r w:rsidRPr="00652760">
        <w:rPr>
          <w:rFonts w:ascii="Arial" w:hAnsi="Arial" w:cs="Arial"/>
          <w:sz w:val="20"/>
          <w:lang w:val="es-MX"/>
        </w:rPr>
        <w:t>PostCSS</w:t>
      </w:r>
      <w:proofErr w:type="spellEnd"/>
      <w:r w:rsidRPr="00652760">
        <w:rPr>
          <w:rFonts w:ascii="Arial" w:hAnsi="Arial" w:cs="Arial"/>
          <w:sz w:val="20"/>
          <w:lang w:val="es-MX"/>
        </w:rPr>
        <w:t xml:space="preserve"> trabaja con </w:t>
      </w:r>
      <w:proofErr w:type="spellStart"/>
      <w:r w:rsidRPr="00652760">
        <w:rPr>
          <w:rFonts w:ascii="Arial" w:hAnsi="Arial" w:cs="Arial"/>
          <w:sz w:val="20"/>
          <w:lang w:val="es-MX"/>
        </w:rPr>
        <w:t>features</w:t>
      </w:r>
      <w:proofErr w:type="spellEnd"/>
      <w:r w:rsidRPr="00652760">
        <w:rPr>
          <w:rFonts w:ascii="Arial" w:hAnsi="Arial" w:cs="Arial"/>
          <w:sz w:val="20"/>
          <w:lang w:val="es-MX"/>
        </w:rPr>
        <w:t xml:space="preserve"> y sintaxis de CSS4 </w:t>
      </w:r>
      <w:proofErr w:type="spellStart"/>
      <w:r w:rsidRPr="00652760">
        <w:rPr>
          <w:rFonts w:ascii="Arial" w:hAnsi="Arial" w:cs="Arial"/>
          <w:sz w:val="20"/>
          <w:lang w:val="es-MX"/>
        </w:rPr>
        <w:t>transpilando</w:t>
      </w:r>
      <w:proofErr w:type="spellEnd"/>
      <w:r w:rsidRPr="00652760">
        <w:rPr>
          <w:rFonts w:ascii="Arial" w:hAnsi="Arial" w:cs="Arial"/>
          <w:sz w:val="20"/>
          <w:lang w:val="es-MX"/>
        </w:rPr>
        <w:t xml:space="preserve"> un archivo de código en CSS3 que todos los navegadores hasta la fecha puedan interpretar.</w:t>
      </w:r>
    </w:p>
    <w:p w:rsidR="00652760" w:rsidRPr="00EE6D70" w:rsidRDefault="00652760" w:rsidP="00652760">
      <w:pPr>
        <w:rPr>
          <w:u w:val="single"/>
          <w:lang w:val="es-MX"/>
        </w:rPr>
      </w:pPr>
    </w:p>
    <w:p w:rsidR="00652760" w:rsidRPr="00652760" w:rsidRDefault="00652760" w:rsidP="00652760">
      <w:pPr>
        <w:pStyle w:val="Ttulo1"/>
      </w:pPr>
      <w:r w:rsidRPr="00652760">
        <w:t>Instalación y uso del cliente de PostCSS</w:t>
      </w:r>
    </w:p>
    <w:p w:rsidR="00652760" w:rsidRPr="00652760" w:rsidRDefault="00652760" w:rsidP="00652760">
      <w:pPr>
        <w:pStyle w:val="NormalWeb"/>
        <w:numPr>
          <w:ilvl w:val="0"/>
          <w:numId w:val="19"/>
        </w:numPr>
        <w:shd w:val="clear" w:color="auto" w:fill="FFFFFF"/>
        <w:spacing w:before="113" w:beforeAutospacing="0" w:after="113" w:afterAutospacing="0"/>
        <w:ind w:left="113" w:right="113"/>
        <w:rPr>
          <w:rFonts w:ascii="Arial" w:hAnsi="Arial" w:cs="Arial"/>
          <w:color w:val="273B47"/>
          <w:sz w:val="20"/>
        </w:rPr>
      </w:pPr>
      <w:r w:rsidRPr="00652760">
        <w:rPr>
          <w:rFonts w:ascii="Arial" w:hAnsi="Arial" w:cs="Arial"/>
          <w:color w:val="273B47"/>
          <w:sz w:val="20"/>
        </w:rPr>
        <w:t xml:space="preserve">Puedes usar </w:t>
      </w:r>
      <w:proofErr w:type="spellStart"/>
      <w:r w:rsidRPr="00652760">
        <w:rPr>
          <w:rFonts w:ascii="Arial" w:hAnsi="Arial" w:cs="Arial"/>
          <w:color w:val="273B47"/>
          <w:sz w:val="20"/>
        </w:rPr>
        <w:t>PostCSS</w:t>
      </w:r>
      <w:proofErr w:type="spellEnd"/>
      <w:r w:rsidRPr="00652760">
        <w:rPr>
          <w:rFonts w:ascii="Arial" w:hAnsi="Arial" w:cs="Arial"/>
          <w:color w:val="273B47"/>
          <w:sz w:val="20"/>
        </w:rPr>
        <w:t xml:space="preserve"> diferentes formas, por ejemplo con </w:t>
      </w:r>
      <w:proofErr w:type="spellStart"/>
      <w:r w:rsidRPr="00652760">
        <w:rPr>
          <w:rFonts w:ascii="Arial" w:hAnsi="Arial" w:cs="Arial"/>
          <w:color w:val="273B47"/>
          <w:sz w:val="20"/>
        </w:rPr>
        <w:t>webpack</w:t>
      </w:r>
      <w:proofErr w:type="spellEnd"/>
      <w:r w:rsidRPr="00652760">
        <w:rPr>
          <w:rFonts w:ascii="Arial" w:hAnsi="Arial" w:cs="Arial"/>
          <w:color w:val="273B47"/>
          <w:sz w:val="20"/>
        </w:rPr>
        <w:t xml:space="preserve">, </w:t>
      </w:r>
      <w:proofErr w:type="spellStart"/>
      <w:r w:rsidRPr="00652760">
        <w:rPr>
          <w:rFonts w:ascii="Arial" w:hAnsi="Arial" w:cs="Arial"/>
          <w:color w:val="273B47"/>
          <w:sz w:val="20"/>
        </w:rPr>
        <w:t>gulp</w:t>
      </w:r>
      <w:proofErr w:type="spellEnd"/>
      <w:r w:rsidRPr="00652760">
        <w:rPr>
          <w:rFonts w:ascii="Arial" w:hAnsi="Arial" w:cs="Arial"/>
          <w:color w:val="273B47"/>
          <w:sz w:val="20"/>
        </w:rPr>
        <w:t xml:space="preserve">, etc. En esta clase vamos a instalar </w:t>
      </w:r>
      <w:proofErr w:type="spellStart"/>
      <w:r w:rsidRPr="00652760">
        <w:rPr>
          <w:rFonts w:ascii="Arial" w:hAnsi="Arial" w:cs="Arial"/>
          <w:color w:val="273B47"/>
          <w:sz w:val="20"/>
        </w:rPr>
        <w:t>PostCSS</w:t>
      </w:r>
      <w:proofErr w:type="spellEnd"/>
      <w:r w:rsidRPr="00652760">
        <w:rPr>
          <w:rFonts w:ascii="Arial" w:hAnsi="Arial" w:cs="Arial"/>
          <w:color w:val="273B47"/>
          <w:sz w:val="20"/>
        </w:rPr>
        <w:t xml:space="preserve"> usando el cliente de </w:t>
      </w:r>
      <w:proofErr w:type="spellStart"/>
      <w:r w:rsidRPr="00652760">
        <w:rPr>
          <w:rFonts w:ascii="Arial" w:hAnsi="Arial" w:cs="Arial"/>
          <w:color w:val="273B47"/>
          <w:sz w:val="20"/>
        </w:rPr>
        <w:t>PostCSS</w:t>
      </w:r>
      <w:proofErr w:type="spellEnd"/>
      <w:r w:rsidRPr="00652760">
        <w:rPr>
          <w:rFonts w:ascii="Arial" w:hAnsi="Arial" w:cs="Arial"/>
          <w:color w:val="273B47"/>
          <w:sz w:val="20"/>
        </w:rPr>
        <w:t>.</w:t>
      </w:r>
    </w:p>
    <w:p w:rsidR="00181165" w:rsidRDefault="00652760" w:rsidP="00181165">
      <w:pPr>
        <w:pStyle w:val="NormalWeb"/>
        <w:numPr>
          <w:ilvl w:val="0"/>
          <w:numId w:val="19"/>
        </w:numPr>
        <w:shd w:val="clear" w:color="auto" w:fill="FFFFFF"/>
        <w:spacing w:before="113" w:beforeAutospacing="0" w:after="113" w:afterAutospacing="0"/>
        <w:ind w:left="113" w:right="113"/>
        <w:rPr>
          <w:rFonts w:ascii="Arial" w:hAnsi="Arial" w:cs="Arial"/>
          <w:color w:val="273B47"/>
          <w:sz w:val="20"/>
        </w:rPr>
      </w:pPr>
      <w:r w:rsidRPr="00652760">
        <w:rPr>
          <w:rFonts w:ascii="Arial" w:hAnsi="Arial" w:cs="Arial"/>
          <w:color w:val="273B47"/>
          <w:sz w:val="20"/>
        </w:rPr>
        <w:t xml:space="preserve">Para instalar </w:t>
      </w:r>
      <w:proofErr w:type="spellStart"/>
      <w:r w:rsidRPr="00652760">
        <w:rPr>
          <w:rFonts w:ascii="Arial" w:hAnsi="Arial" w:cs="Arial"/>
          <w:color w:val="273B47"/>
          <w:sz w:val="20"/>
        </w:rPr>
        <w:t>PostCSS</w:t>
      </w:r>
      <w:proofErr w:type="spellEnd"/>
      <w:r w:rsidRPr="00652760">
        <w:rPr>
          <w:rFonts w:ascii="Arial" w:hAnsi="Arial" w:cs="Arial"/>
          <w:color w:val="273B47"/>
          <w:sz w:val="20"/>
        </w:rPr>
        <w:t xml:space="preserve"> primero debes tener instalado node.js en tu equipo porque vamos a estar trabajando con NPM</w:t>
      </w:r>
    </w:p>
    <w:p w:rsidR="00181165" w:rsidRPr="00181165" w:rsidRDefault="00181165" w:rsidP="00181165">
      <w:pPr>
        <w:pStyle w:val="NormalWeb"/>
        <w:shd w:val="clear" w:color="auto" w:fill="FFFFFF"/>
        <w:spacing w:before="113" w:beforeAutospacing="0" w:after="113" w:afterAutospacing="0"/>
        <w:ind w:left="113" w:right="113"/>
        <w:rPr>
          <w:rFonts w:ascii="Arial" w:hAnsi="Arial" w:cs="Arial"/>
          <w:color w:val="273B47"/>
          <w:sz w:val="20"/>
        </w:rPr>
      </w:pP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 xml:space="preserve">(*) Repositorio de curso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PostCSS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:</w:t>
      </w:r>
      <w:r>
        <w:rPr>
          <w:rFonts w:ascii="Arial" w:hAnsi="Arial" w:cs="Arial"/>
          <w:color w:val="4A4A4A"/>
        </w:rPr>
        <w:t> </w:t>
      </w:r>
      <w:hyperlink r:id="rId11" w:tgtFrame="_blank" w:history="1">
        <w:r>
          <w:rPr>
            <w:rStyle w:val="Hipervnculo"/>
            <w:rFonts w:ascii="Arial" w:hAnsi="Arial" w:cs="Arial"/>
            <w:color w:val="0791E6"/>
          </w:rPr>
          <w:t>https://github.com/LeonidasEsteban/platzi-video-postcss</w:t>
        </w:r>
      </w:hyperlink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>1.</w:t>
      </w:r>
      <w:r>
        <w:rPr>
          <w:rFonts w:ascii="Arial" w:hAnsi="Arial" w:cs="Arial"/>
          <w:color w:val="4A4A4A"/>
        </w:rPr>
        <w:t> Requisitos:</w:t>
      </w:r>
    </w:p>
    <w:p w:rsidR="00181165" w:rsidRDefault="00181165" w:rsidP="00181165">
      <w:pPr>
        <w:numPr>
          <w:ilvl w:val="0"/>
          <w:numId w:val="20"/>
        </w:numPr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Tener instalado </w:t>
      </w:r>
      <w:proofErr w:type="spellStart"/>
      <w:r>
        <w:rPr>
          <w:rFonts w:ascii="Arial" w:hAnsi="Arial" w:cs="Arial"/>
          <w:color w:val="4A4A4A"/>
        </w:rPr>
        <w:fldChar w:fldCharType="begin"/>
      </w:r>
      <w:r>
        <w:rPr>
          <w:rFonts w:ascii="Arial" w:hAnsi="Arial" w:cs="Arial"/>
          <w:color w:val="4A4A4A"/>
        </w:rPr>
        <w:instrText xml:space="preserve"> HYPERLINK "https://nodejs.org/en/" \t "_blank" </w:instrText>
      </w:r>
      <w:r>
        <w:rPr>
          <w:rFonts w:ascii="Arial" w:hAnsi="Arial" w:cs="Arial"/>
          <w:color w:val="4A4A4A"/>
        </w:rPr>
        <w:fldChar w:fldCharType="separate"/>
      </w:r>
      <w:r>
        <w:rPr>
          <w:rStyle w:val="Hipervnculo"/>
          <w:rFonts w:ascii="Arial" w:hAnsi="Arial" w:cs="Arial"/>
          <w:color w:val="0791E6"/>
        </w:rPr>
        <w:t>NodeJS</w:t>
      </w:r>
      <w:proofErr w:type="spellEnd"/>
      <w:r>
        <w:rPr>
          <w:rFonts w:ascii="Arial" w:hAnsi="Arial" w:cs="Arial"/>
          <w:color w:val="4A4A4A"/>
        </w:rPr>
        <w:fldChar w:fldCharType="end"/>
      </w: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>2.</w:t>
      </w:r>
      <w:r>
        <w:rPr>
          <w:rFonts w:ascii="Arial" w:hAnsi="Arial" w:cs="Arial"/>
          <w:color w:val="4A4A4A"/>
        </w:rPr>
        <w:t> Para empezar debemos crear un archivo </w:t>
      </w:r>
      <w:proofErr w:type="spellStart"/>
      <w:r>
        <w:rPr>
          <w:rStyle w:val="CdigoHTML"/>
          <w:rFonts w:eastAsiaTheme="majorEastAsia"/>
          <w:color w:val="4A4A4A"/>
        </w:rPr>
        <w:t>package.json</w:t>
      </w:r>
      <w:proofErr w:type="spellEnd"/>
      <w:r>
        <w:rPr>
          <w:rFonts w:ascii="Arial" w:hAnsi="Arial" w:cs="Arial"/>
          <w:color w:val="4A4A4A"/>
        </w:rPr>
        <w:t> inicial rápido:</w:t>
      </w:r>
    </w:p>
    <w:p w:rsid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proofErr w:type="gramStart"/>
      <w:r>
        <w:rPr>
          <w:rStyle w:val="CdigoHTML"/>
          <w:color w:val="FFFFFF"/>
        </w:rPr>
        <w:t>npm</w:t>
      </w:r>
      <w:proofErr w:type="spellEnd"/>
      <w:proofErr w:type="gram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  <w:r>
        <w:rPr>
          <w:rStyle w:val="CdigoHTML"/>
          <w:color w:val="FFFFFF"/>
        </w:rPr>
        <w:t xml:space="preserve"> -y</w:t>
      </w: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>3.</w:t>
      </w:r>
      <w:r>
        <w:rPr>
          <w:rFonts w:ascii="Arial" w:hAnsi="Arial" w:cs="Arial"/>
          <w:color w:val="4A4A4A"/>
        </w:rPr>
        <w:t xml:space="preserve"> Ahora tenemos que instalar el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>-cli en el entorno de trabajo y no global.</w:t>
      </w:r>
    </w:p>
    <w:p w:rsidR="00181165" w:rsidRP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proofErr w:type="spellStart"/>
      <w:proofErr w:type="gramStart"/>
      <w:r w:rsidRPr="00181165">
        <w:rPr>
          <w:rStyle w:val="CdigoHTML"/>
          <w:color w:val="FFFFFF"/>
          <w:lang w:val="en-US"/>
        </w:rPr>
        <w:t>npm</w:t>
      </w:r>
      <w:proofErr w:type="spellEnd"/>
      <w:proofErr w:type="gramEnd"/>
      <w:r w:rsidRPr="00181165">
        <w:rPr>
          <w:rStyle w:val="CdigoHTML"/>
          <w:color w:val="FFFFFF"/>
          <w:lang w:val="en-US"/>
        </w:rPr>
        <w:t xml:space="preserve"> install </w:t>
      </w:r>
      <w:proofErr w:type="spellStart"/>
      <w:r w:rsidRPr="00181165">
        <w:rPr>
          <w:rStyle w:val="CdigoHTML"/>
          <w:color w:val="FFFFFF"/>
          <w:lang w:val="en-US"/>
        </w:rPr>
        <w:t>postcss</w:t>
      </w:r>
      <w:proofErr w:type="spellEnd"/>
      <w:r w:rsidRPr="00181165">
        <w:rPr>
          <w:rStyle w:val="CdigoHTML"/>
          <w:color w:val="FFFFFF"/>
          <w:lang w:val="en-US"/>
        </w:rPr>
        <w:t>-cli --save-</w:t>
      </w:r>
      <w:proofErr w:type="spellStart"/>
      <w:r w:rsidRPr="00181165">
        <w:rPr>
          <w:rStyle w:val="CdigoHTML"/>
          <w:color w:val="FFFFFF"/>
          <w:lang w:val="en-US"/>
        </w:rPr>
        <w:t>dev</w:t>
      </w:r>
      <w:proofErr w:type="spellEnd"/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>4.</w:t>
      </w:r>
      <w:r>
        <w:rPr>
          <w:rFonts w:ascii="Arial" w:hAnsi="Arial" w:cs="Arial"/>
          <w:color w:val="4A4A4A"/>
        </w:rPr>
        <w:t> Para ejecutar el comando en el entorno de trabajo ejecutamos:</w:t>
      </w:r>
    </w:p>
    <w:p w:rsid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proofErr w:type="gramStart"/>
      <w:r>
        <w:rPr>
          <w:rStyle w:val="CdigoHTML"/>
          <w:color w:val="FFFFFF"/>
        </w:rPr>
        <w:t>npx</w:t>
      </w:r>
      <w:proofErr w:type="spellEnd"/>
      <w:proofErr w:type="gram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postcss</w:t>
      </w:r>
      <w:proofErr w:type="spellEnd"/>
      <w:r>
        <w:rPr>
          <w:rStyle w:val="CdigoHTML"/>
          <w:color w:val="FFFFFF"/>
        </w:rPr>
        <w:t>-cli --</w:t>
      </w:r>
      <w:proofErr w:type="spellStart"/>
      <w:r>
        <w:rPr>
          <w:rStyle w:val="CdigoHTML"/>
          <w:color w:val="FFFFFF"/>
        </w:rPr>
        <w:t>version</w:t>
      </w:r>
      <w:proofErr w:type="spellEnd"/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t xml:space="preserve">(*) Documentación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PostCSS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 xml:space="preserve"> CLI:</w:t>
      </w:r>
      <w:r>
        <w:rPr>
          <w:rFonts w:ascii="Arial" w:hAnsi="Arial" w:cs="Arial"/>
          <w:color w:val="4A4A4A"/>
        </w:rPr>
        <w:t> </w:t>
      </w:r>
      <w:hyperlink r:id="rId12" w:tgtFrame="_blank" w:history="1">
        <w:r>
          <w:rPr>
            <w:rStyle w:val="Hipervnculo"/>
            <w:rFonts w:ascii="Arial" w:hAnsi="Arial" w:cs="Arial"/>
            <w:color w:val="0791E6"/>
          </w:rPr>
          <w:t>https://github.com/postcss/postcss-cli</w:t>
        </w:r>
      </w:hyperlink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</w:p>
    <w:p w:rsidR="00181165" w:rsidRP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</w:rPr>
      </w:pPr>
    </w:p>
    <w:p w:rsidR="00181165" w:rsidRDefault="00181165" w:rsidP="00181165">
      <w:pPr>
        <w:pStyle w:val="Ttulo2"/>
        <w:spacing w:before="0"/>
        <w:rPr>
          <w:rFonts w:ascii="Arial" w:hAnsi="Arial" w:cs="Arial"/>
          <w:color w:val="4A4A4A"/>
          <w:sz w:val="36"/>
          <w:szCs w:val="36"/>
        </w:rPr>
      </w:pPr>
      <w:r>
        <w:rPr>
          <w:rFonts w:ascii="Arial" w:hAnsi="Arial" w:cs="Arial"/>
          <w:color w:val="4A4A4A"/>
        </w:rPr>
        <w:t>Transformar Estilos</w:t>
      </w: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 xml:space="preserve">Los comandos del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PostCSS</w:t>
      </w:r>
      <w:proofErr w:type="spellEnd"/>
      <w:r>
        <w:rPr>
          <w:rFonts w:ascii="Arial" w:hAnsi="Arial" w:cs="Arial"/>
          <w:color w:val="4A4A4A"/>
          <w:sz w:val="21"/>
          <w:szCs w:val="21"/>
        </w:rPr>
        <w:t xml:space="preserve"> se encuentran en el </w:t>
      </w:r>
      <w:hyperlink r:id="rId13" w:tgtFrame="_blank" w:history="1">
        <w:r>
          <w:rPr>
            <w:rStyle w:val="Hipervnculo"/>
            <w:rFonts w:ascii="Arial" w:hAnsi="Arial" w:cs="Arial"/>
            <w:color w:val="0791E6"/>
            <w:sz w:val="21"/>
            <w:szCs w:val="21"/>
          </w:rPr>
          <w:t>Repositorio Oficial</w:t>
        </w:r>
      </w:hyperlink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Style w:val="Textoennegrita"/>
          <w:rFonts w:ascii="Arial" w:eastAsiaTheme="majorEastAsia" w:hAnsi="Arial" w:cs="Arial"/>
          <w:color w:val="4A4A4A"/>
          <w:sz w:val="21"/>
          <w:szCs w:val="21"/>
        </w:rPr>
        <w:t>1.</w:t>
      </w:r>
      <w:r>
        <w:rPr>
          <w:rFonts w:ascii="Arial" w:hAnsi="Arial" w:cs="Arial"/>
          <w:color w:val="4A4A4A"/>
          <w:sz w:val="21"/>
          <w:szCs w:val="21"/>
        </w:rPr>
        <w:t> Para transformar un archivo en ser ejecuta el siguiente comando:</w:t>
      </w:r>
    </w:p>
    <w:p w:rsidR="00181165" w:rsidRP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181165">
        <w:rPr>
          <w:rStyle w:val="CdigoHTML"/>
          <w:color w:val="FFFFFF"/>
          <w:lang w:val="en-US"/>
        </w:rPr>
        <w:t>npx</w:t>
      </w:r>
      <w:proofErr w:type="spellEnd"/>
      <w:proofErr w:type="gram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postcss</w:t>
      </w:r>
      <w:proofErr w:type="spell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src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 xml:space="preserve">/home.css -o </w:t>
      </w:r>
      <w:proofErr w:type="spellStart"/>
      <w:r w:rsidRPr="00181165">
        <w:rPr>
          <w:rStyle w:val="CdigoHTML"/>
          <w:color w:val="FFFFFF"/>
          <w:lang w:val="en-US"/>
        </w:rPr>
        <w:t>dist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>/home.css</w:t>
      </w:r>
    </w:p>
    <w:p w:rsidR="00181165" w:rsidRDefault="00181165" w:rsidP="00181165">
      <w:pPr>
        <w:pStyle w:val="NormalWeb"/>
        <w:numPr>
          <w:ilvl w:val="0"/>
          <w:numId w:val="21"/>
        </w:numPr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 xml:space="preserve">La primera ruta indica el archivo base en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PostCSS</w:t>
      </w:r>
      <w:proofErr w:type="spellEnd"/>
    </w:p>
    <w:p w:rsidR="00181165" w:rsidRDefault="00181165" w:rsidP="00181165">
      <w:pPr>
        <w:pStyle w:val="NormalWeb"/>
        <w:numPr>
          <w:ilvl w:val="0"/>
          <w:numId w:val="21"/>
        </w:numPr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>
        <w:rPr>
          <w:rStyle w:val="CdigoHTML"/>
          <w:rFonts w:eastAsiaTheme="majorEastAsia"/>
          <w:color w:val="4A4A4A"/>
        </w:rPr>
        <w:t>-o</w:t>
      </w:r>
      <w:r>
        <w:rPr>
          <w:rFonts w:ascii="Arial" w:hAnsi="Arial" w:cs="Arial"/>
          <w:color w:val="4A4A4A"/>
          <w:sz w:val="21"/>
          <w:szCs w:val="21"/>
        </w:rPr>
        <w:t> indica la salida</w:t>
      </w:r>
    </w:p>
    <w:p w:rsidR="00181165" w:rsidRDefault="00181165" w:rsidP="00181165">
      <w:pPr>
        <w:pStyle w:val="NormalWeb"/>
        <w:numPr>
          <w:ilvl w:val="0"/>
          <w:numId w:val="21"/>
        </w:numPr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La segunda ruta es donde se guardara el archivo transformado</w:t>
      </w: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Style w:val="Textoennegrita"/>
          <w:rFonts w:ascii="Arial" w:eastAsiaTheme="majorEastAsia" w:hAnsi="Arial" w:cs="Arial"/>
          <w:color w:val="4A4A4A"/>
          <w:sz w:val="21"/>
          <w:szCs w:val="21"/>
        </w:rPr>
        <w:t>2.</w:t>
      </w:r>
      <w:r>
        <w:rPr>
          <w:rFonts w:ascii="Arial" w:hAnsi="Arial" w:cs="Arial"/>
          <w:color w:val="4A4A4A"/>
          <w:sz w:val="21"/>
          <w:szCs w:val="21"/>
        </w:rPr>
        <w:t xml:space="preserve"> Transformar </w:t>
      </w:r>
      <w:proofErr w:type="gramStart"/>
      <w:r>
        <w:rPr>
          <w:rFonts w:ascii="Arial" w:hAnsi="Arial" w:cs="Arial"/>
          <w:color w:val="4A4A4A"/>
          <w:sz w:val="21"/>
          <w:szCs w:val="21"/>
        </w:rPr>
        <w:t>un ves</w:t>
      </w:r>
      <w:proofErr w:type="gramEnd"/>
      <w:r>
        <w:rPr>
          <w:rFonts w:ascii="Arial" w:hAnsi="Arial" w:cs="Arial"/>
          <w:color w:val="4A4A4A"/>
          <w:sz w:val="21"/>
          <w:szCs w:val="21"/>
        </w:rPr>
        <w:t xml:space="preserve"> que se realice un cambio:</w:t>
      </w:r>
    </w:p>
    <w:p w:rsidR="00181165" w:rsidRP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proofErr w:type="spellStart"/>
      <w:proofErr w:type="gramStart"/>
      <w:r w:rsidRPr="00181165">
        <w:rPr>
          <w:rStyle w:val="CdigoHTML"/>
          <w:color w:val="FFFFFF"/>
          <w:lang w:val="en-US"/>
        </w:rPr>
        <w:t>npx</w:t>
      </w:r>
      <w:proofErr w:type="spellEnd"/>
      <w:proofErr w:type="gram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postcss</w:t>
      </w:r>
      <w:proofErr w:type="spell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src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 xml:space="preserve">/home.css -o </w:t>
      </w:r>
      <w:proofErr w:type="spellStart"/>
      <w:r w:rsidRPr="00181165">
        <w:rPr>
          <w:rStyle w:val="CdigoHTML"/>
          <w:color w:val="FFFFFF"/>
          <w:lang w:val="en-US"/>
        </w:rPr>
        <w:t>dist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>/home.css -w</w:t>
      </w:r>
    </w:p>
    <w:p w:rsidR="00181165" w:rsidRDefault="00181165" w:rsidP="00181165">
      <w:pPr>
        <w:numPr>
          <w:ilvl w:val="0"/>
          <w:numId w:val="22"/>
        </w:numPr>
        <w:spacing w:before="0" w:after="0" w:line="240" w:lineRule="auto"/>
        <w:ind w:left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[ </w:t>
      </w:r>
      <w:r>
        <w:rPr>
          <w:rStyle w:val="CdigoHTML"/>
          <w:color w:val="4A4A4A"/>
        </w:rPr>
        <w:t>-w</w:t>
      </w:r>
      <w:r>
        <w:rPr>
          <w:rFonts w:ascii="Arial" w:hAnsi="Arial" w:cs="Arial"/>
          <w:color w:val="4A4A4A"/>
          <w:sz w:val="21"/>
          <w:szCs w:val="21"/>
        </w:rPr>
        <w:t> | </w:t>
      </w:r>
      <w:r>
        <w:rPr>
          <w:rStyle w:val="CdigoHTML"/>
          <w:color w:val="4A4A4A"/>
        </w:rPr>
        <w:t>--</w:t>
      </w:r>
      <w:proofErr w:type="spellStart"/>
      <w:r>
        <w:rPr>
          <w:rStyle w:val="CdigoHTML"/>
          <w:color w:val="4A4A4A"/>
        </w:rPr>
        <w:t>watch</w:t>
      </w:r>
      <w:proofErr w:type="spellEnd"/>
      <w:r>
        <w:rPr>
          <w:rFonts w:ascii="Arial" w:hAnsi="Arial" w:cs="Arial"/>
          <w:color w:val="4A4A4A"/>
          <w:sz w:val="21"/>
          <w:szCs w:val="21"/>
        </w:rPr>
        <w:t>] revisa los cambios</w:t>
      </w:r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Style w:val="Textoennegrita"/>
          <w:rFonts w:ascii="Arial" w:eastAsiaTheme="majorEastAsia" w:hAnsi="Arial" w:cs="Arial"/>
          <w:color w:val="4A4A4A"/>
          <w:sz w:val="21"/>
          <w:szCs w:val="21"/>
        </w:rPr>
        <w:t>3.</w:t>
      </w:r>
      <w:r>
        <w:rPr>
          <w:rFonts w:ascii="Arial" w:hAnsi="Arial" w:cs="Arial"/>
          <w:color w:val="4A4A4A"/>
          <w:sz w:val="21"/>
          <w:szCs w:val="21"/>
        </w:rPr>
        <w:t xml:space="preserve"> Uso de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4A4A4A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PostCSS</w:t>
      </w:r>
      <w:proofErr w:type="spellEnd"/>
      <w:r>
        <w:rPr>
          <w:rFonts w:ascii="Arial" w:hAnsi="Arial" w:cs="Arial"/>
          <w:color w:val="4A4A4A"/>
          <w:sz w:val="21"/>
          <w:szCs w:val="21"/>
        </w:rPr>
        <w:t>:</w:t>
      </w:r>
    </w:p>
    <w:p w:rsidR="00181165" w:rsidRPr="00181165" w:rsidRDefault="00181165" w:rsidP="00181165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proofErr w:type="spellStart"/>
      <w:proofErr w:type="gramStart"/>
      <w:r w:rsidRPr="00181165">
        <w:rPr>
          <w:rStyle w:val="CdigoHTML"/>
          <w:color w:val="FFFFFF"/>
          <w:lang w:val="en-US"/>
        </w:rPr>
        <w:t>npx</w:t>
      </w:r>
      <w:proofErr w:type="spellEnd"/>
      <w:proofErr w:type="gram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postcss</w:t>
      </w:r>
      <w:proofErr w:type="spellEnd"/>
      <w:r w:rsidRPr="00181165">
        <w:rPr>
          <w:rStyle w:val="CdigoHTML"/>
          <w:color w:val="FFFFFF"/>
          <w:lang w:val="en-US"/>
        </w:rPr>
        <w:t xml:space="preserve"> </w:t>
      </w:r>
      <w:proofErr w:type="spellStart"/>
      <w:r w:rsidRPr="00181165">
        <w:rPr>
          <w:rStyle w:val="CdigoHTML"/>
          <w:color w:val="FFFFFF"/>
          <w:lang w:val="en-US"/>
        </w:rPr>
        <w:t>src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 xml:space="preserve">/home.css -o </w:t>
      </w:r>
      <w:proofErr w:type="spellStart"/>
      <w:r w:rsidRPr="00181165">
        <w:rPr>
          <w:rStyle w:val="CdigoHTML"/>
          <w:color w:val="FFFFFF"/>
          <w:lang w:val="en-US"/>
        </w:rPr>
        <w:t>dist</w:t>
      </w:r>
      <w:proofErr w:type="spellEnd"/>
      <w:r w:rsidRPr="00181165">
        <w:rPr>
          <w:rStyle w:val="CdigoHTML"/>
          <w:color w:val="FFFFFF"/>
          <w:lang w:val="en-US"/>
        </w:rPr>
        <w:t>/</w:t>
      </w:r>
      <w:proofErr w:type="spellStart"/>
      <w:r w:rsidRPr="00181165">
        <w:rPr>
          <w:rStyle w:val="CdigoHTML"/>
          <w:color w:val="FFFFFF"/>
          <w:lang w:val="en-US"/>
        </w:rPr>
        <w:t>css</w:t>
      </w:r>
      <w:proofErr w:type="spellEnd"/>
      <w:r w:rsidRPr="00181165">
        <w:rPr>
          <w:rStyle w:val="CdigoHTML"/>
          <w:color w:val="FFFFFF"/>
          <w:lang w:val="en-US"/>
        </w:rPr>
        <w:t>/home.css -w -u</w:t>
      </w:r>
    </w:p>
    <w:p w:rsidR="00181165" w:rsidRDefault="00181165" w:rsidP="00181165">
      <w:pPr>
        <w:numPr>
          <w:ilvl w:val="0"/>
          <w:numId w:val="23"/>
        </w:numPr>
        <w:spacing w:before="0" w:after="0" w:line="240" w:lineRule="auto"/>
        <w:ind w:left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[ </w:t>
      </w:r>
      <w:r>
        <w:rPr>
          <w:rStyle w:val="CdigoHTML"/>
          <w:color w:val="4A4A4A"/>
        </w:rPr>
        <w:t>-u</w:t>
      </w:r>
      <w:r>
        <w:rPr>
          <w:rFonts w:ascii="Arial" w:hAnsi="Arial" w:cs="Arial"/>
          <w:color w:val="4A4A4A"/>
          <w:sz w:val="21"/>
          <w:szCs w:val="21"/>
        </w:rPr>
        <w:t> | </w:t>
      </w:r>
      <w:r>
        <w:rPr>
          <w:rStyle w:val="CdigoHTML"/>
          <w:color w:val="4A4A4A"/>
        </w:rPr>
        <w:t>--use</w:t>
      </w:r>
      <w:r>
        <w:rPr>
          <w:rFonts w:ascii="Arial" w:hAnsi="Arial" w:cs="Arial"/>
          <w:color w:val="4A4A4A"/>
          <w:sz w:val="21"/>
          <w:szCs w:val="21"/>
        </w:rPr>
        <w:t xml:space="preserve">] uso de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4A4A4A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PostCSS</w:t>
      </w:r>
      <w:proofErr w:type="spellEnd"/>
    </w:p>
    <w:p w:rsidR="00181165" w:rsidRDefault="00181165" w:rsidP="00181165">
      <w:pPr>
        <w:pStyle w:val="NormalWeb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Style w:val="Textoennegrita"/>
          <w:rFonts w:ascii="Arial" w:eastAsiaTheme="majorEastAsia" w:hAnsi="Arial" w:cs="Arial"/>
          <w:color w:val="4A4A4A"/>
          <w:sz w:val="21"/>
          <w:szCs w:val="21"/>
        </w:rPr>
        <w:t>4.</w:t>
      </w:r>
      <w:r>
        <w:rPr>
          <w:rFonts w:ascii="Arial" w:hAnsi="Arial" w:cs="Arial"/>
          <w:color w:val="4A4A4A"/>
          <w:sz w:val="21"/>
          <w:szCs w:val="21"/>
        </w:rPr>
        <w:t> Cambiar la ruta en nuestro </w:t>
      </w:r>
      <w:r>
        <w:rPr>
          <w:rStyle w:val="CdigoHTML"/>
          <w:rFonts w:eastAsiaTheme="majorEastAsia"/>
          <w:color w:val="4A4A4A"/>
        </w:rPr>
        <w:t>index.html</w:t>
      </w:r>
      <w:r>
        <w:rPr>
          <w:rFonts w:ascii="Arial" w:hAnsi="Arial" w:cs="Arial"/>
          <w:color w:val="4A4A4A"/>
          <w:sz w:val="21"/>
          <w:szCs w:val="21"/>
        </w:rPr>
        <w:t> al archivo transformado.</w:t>
      </w:r>
    </w:p>
    <w:p w:rsidR="00181165" w:rsidRPr="00181165" w:rsidRDefault="00181165" w:rsidP="00181165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>
        <w:rPr>
          <w:rStyle w:val="CdigoHTML"/>
          <w:color w:val="FFFFFF"/>
        </w:rPr>
        <w:t xml:space="preserve">  </w:t>
      </w:r>
      <w:r w:rsidRPr="00181165">
        <w:rPr>
          <w:rStyle w:val="hljs-tag"/>
          <w:color w:val="F92672"/>
          <w:lang w:val="en-US"/>
        </w:rPr>
        <w:t>&lt;</w:t>
      </w:r>
      <w:r w:rsidRPr="00181165">
        <w:rPr>
          <w:rStyle w:val="hljs-name"/>
          <w:color w:val="F92672"/>
          <w:lang w:val="en-US"/>
        </w:rPr>
        <w:t>link</w:t>
      </w:r>
      <w:r w:rsidRPr="00181165">
        <w:rPr>
          <w:rStyle w:val="hljs-tag"/>
          <w:color w:val="F92672"/>
          <w:lang w:val="en-US"/>
        </w:rPr>
        <w:t xml:space="preserve"> </w:t>
      </w:r>
      <w:proofErr w:type="spellStart"/>
      <w:r w:rsidRPr="00181165">
        <w:rPr>
          <w:rStyle w:val="hljs-attr"/>
          <w:color w:val="F92672"/>
          <w:lang w:val="en-US"/>
        </w:rPr>
        <w:t>rel</w:t>
      </w:r>
      <w:proofErr w:type="spellEnd"/>
      <w:r w:rsidRPr="00181165">
        <w:rPr>
          <w:rStyle w:val="hljs-tag"/>
          <w:color w:val="F92672"/>
          <w:lang w:val="en-US"/>
        </w:rPr>
        <w:t>=</w:t>
      </w:r>
      <w:r w:rsidRPr="00181165">
        <w:rPr>
          <w:rStyle w:val="hljs-string"/>
          <w:color w:val="A6E22E"/>
          <w:lang w:val="en-US"/>
        </w:rPr>
        <w:t>"</w:t>
      </w:r>
      <w:proofErr w:type="spellStart"/>
      <w:r w:rsidRPr="00181165">
        <w:rPr>
          <w:rStyle w:val="hljs-string"/>
          <w:color w:val="A6E22E"/>
          <w:lang w:val="en-US"/>
        </w:rPr>
        <w:t>stylesheet</w:t>
      </w:r>
      <w:proofErr w:type="spellEnd"/>
      <w:r w:rsidRPr="00181165">
        <w:rPr>
          <w:rStyle w:val="hljs-string"/>
          <w:color w:val="A6E22E"/>
          <w:lang w:val="en-US"/>
        </w:rPr>
        <w:t>"</w:t>
      </w:r>
      <w:r w:rsidRPr="00181165">
        <w:rPr>
          <w:rStyle w:val="hljs-tag"/>
          <w:color w:val="F92672"/>
          <w:lang w:val="en-US"/>
        </w:rPr>
        <w:t xml:space="preserve"> </w:t>
      </w:r>
      <w:proofErr w:type="spellStart"/>
      <w:r w:rsidRPr="00181165">
        <w:rPr>
          <w:rStyle w:val="hljs-attr"/>
          <w:color w:val="F92672"/>
          <w:lang w:val="en-US"/>
        </w:rPr>
        <w:t>href</w:t>
      </w:r>
      <w:proofErr w:type="spellEnd"/>
      <w:r w:rsidRPr="00181165">
        <w:rPr>
          <w:rStyle w:val="hljs-tag"/>
          <w:color w:val="F92672"/>
          <w:lang w:val="en-US"/>
        </w:rPr>
        <w:t>=</w:t>
      </w:r>
      <w:r w:rsidRPr="00181165">
        <w:rPr>
          <w:rStyle w:val="hljs-string"/>
          <w:color w:val="A6E22E"/>
          <w:lang w:val="en-US"/>
        </w:rPr>
        <w:t>"</w:t>
      </w:r>
      <w:proofErr w:type="spellStart"/>
      <w:r w:rsidRPr="00181165">
        <w:rPr>
          <w:rStyle w:val="hljs-string"/>
          <w:color w:val="A6E22E"/>
          <w:lang w:val="en-US"/>
        </w:rPr>
        <w:t>dist</w:t>
      </w:r>
      <w:proofErr w:type="spellEnd"/>
      <w:r w:rsidRPr="00181165">
        <w:rPr>
          <w:rStyle w:val="hljs-string"/>
          <w:color w:val="A6E22E"/>
          <w:lang w:val="en-US"/>
        </w:rPr>
        <w:t>/</w:t>
      </w:r>
      <w:proofErr w:type="spellStart"/>
      <w:r w:rsidRPr="00181165">
        <w:rPr>
          <w:rStyle w:val="hljs-string"/>
          <w:color w:val="A6E22E"/>
          <w:lang w:val="en-US"/>
        </w:rPr>
        <w:t>css</w:t>
      </w:r>
      <w:proofErr w:type="spellEnd"/>
      <w:r w:rsidRPr="00181165">
        <w:rPr>
          <w:rStyle w:val="hljs-string"/>
          <w:color w:val="A6E22E"/>
          <w:lang w:val="en-US"/>
        </w:rPr>
        <w:t>/home.css"</w:t>
      </w:r>
      <w:r w:rsidRPr="00181165">
        <w:rPr>
          <w:rStyle w:val="hljs-tag"/>
          <w:color w:val="F92672"/>
          <w:lang w:val="en-US"/>
        </w:rPr>
        <w:t xml:space="preserve"> /&gt;</w:t>
      </w:r>
    </w:p>
    <w:p w:rsidR="00652760" w:rsidRDefault="00652760" w:rsidP="00652760">
      <w:pPr>
        <w:rPr>
          <w:lang w:val="en-US"/>
        </w:rPr>
      </w:pPr>
    </w:p>
    <w:p w:rsidR="00770524" w:rsidRPr="00652760" w:rsidRDefault="00770524" w:rsidP="00770524">
      <w:pPr>
        <w:pStyle w:val="Ttulo1"/>
      </w:pPr>
      <w:r w:rsidRPr="00770524">
        <w:lastRenderedPageBreak/>
        <w:t>Instalando y usando plugins en PostCSS</w:t>
      </w:r>
    </w:p>
    <w:p w:rsidR="00770524" w:rsidRPr="00770524" w:rsidRDefault="00770524" w:rsidP="0077052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proofErr w:type="spellStart"/>
      <w:proofErr w:type="gram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npx</w:t>
      </w:r>
      <w:proofErr w:type="spellEnd"/>
      <w:proofErr w:type="gram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 xml:space="preserve"> 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postcss</w:t>
      </w:r>
      <w:proofErr w:type="spell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 xml:space="preserve"> 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src</w:t>
      </w:r>
      <w:proofErr w:type="spell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/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css</w:t>
      </w:r>
      <w:proofErr w:type="spell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 xml:space="preserve">/home.css -o 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dist</w:t>
      </w:r>
      <w:proofErr w:type="spell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/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css</w:t>
      </w:r>
      <w:proofErr w:type="spellEnd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 xml:space="preserve">/home.css -w -u </w:t>
      </w:r>
      <w:proofErr w:type="spellStart"/>
      <w:r w:rsidRPr="00770524">
        <w:rPr>
          <w:rStyle w:val="Textoennegrita"/>
          <w:rFonts w:ascii="Arial" w:eastAsiaTheme="majorEastAsia" w:hAnsi="Arial" w:cs="Arial"/>
          <w:color w:val="4A4A4A"/>
          <w:lang w:val="en-US"/>
        </w:rPr>
        <w:t>autoprefixer</w:t>
      </w:r>
      <w:proofErr w:type="spellEnd"/>
    </w:p>
    <w:p w:rsidR="00770524" w:rsidRDefault="00770524" w:rsidP="0077052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4A4A4A"/>
        </w:rPr>
        <w:t>npx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4A4A4A"/>
        </w:rPr>
        <w:t xml:space="preserve">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: </w:t>
      </w:r>
      <w:proofErr w:type="spellStart"/>
      <w:r>
        <w:rPr>
          <w:rFonts w:ascii="Arial" w:hAnsi="Arial" w:cs="Arial"/>
          <w:color w:val="4A4A4A"/>
        </w:rPr>
        <w:t>linea</w:t>
      </w:r>
      <w:proofErr w:type="spellEnd"/>
      <w:r>
        <w:rPr>
          <w:rFonts w:ascii="Arial" w:hAnsi="Arial" w:cs="Arial"/>
          <w:color w:val="4A4A4A"/>
        </w:rPr>
        <w:t xml:space="preserve"> de comando para llamar la funcionalidad de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br/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src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/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css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/home.css:</w:t>
      </w:r>
      <w:r>
        <w:rPr>
          <w:rFonts w:ascii="Arial" w:hAnsi="Arial" w:cs="Arial"/>
          <w:color w:val="4A4A4A"/>
        </w:rPr>
        <w:t xml:space="preserve"> Archivo de entrada de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 (</w:t>
      </w:r>
      <w:proofErr w:type="spellStart"/>
      <w:r>
        <w:rPr>
          <w:rFonts w:ascii="Arial" w:hAnsi="Arial" w:cs="Arial"/>
          <w:color w:val="4A4A4A"/>
        </w:rPr>
        <w:t>entry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point</w:t>
      </w:r>
      <w:proofErr w:type="spellEnd"/>
      <w:r>
        <w:rPr>
          <w:rFonts w:ascii="Arial" w:hAnsi="Arial" w:cs="Arial"/>
          <w:color w:val="4A4A4A"/>
        </w:rPr>
        <w:t>)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eastAsiaTheme="majorEastAsia" w:hAnsi="Arial" w:cs="Arial"/>
          <w:color w:val="4A4A4A"/>
        </w:rPr>
        <w:t>-o (–output):</w:t>
      </w:r>
      <w:r>
        <w:rPr>
          <w:rFonts w:ascii="Arial" w:hAnsi="Arial" w:cs="Arial"/>
          <w:color w:val="4A4A4A"/>
        </w:rPr>
        <w:t> </w:t>
      </w:r>
      <w:proofErr w:type="spellStart"/>
      <w:r>
        <w:rPr>
          <w:rFonts w:ascii="Arial" w:hAnsi="Arial" w:cs="Arial"/>
          <w:color w:val="4A4A4A"/>
        </w:rPr>
        <w:t>Flag</w:t>
      </w:r>
      <w:proofErr w:type="spellEnd"/>
      <w:r>
        <w:rPr>
          <w:rFonts w:ascii="Arial" w:hAnsi="Arial" w:cs="Arial"/>
          <w:color w:val="4A4A4A"/>
        </w:rPr>
        <w:t xml:space="preserve"> usado para decirles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 a donde enviar el archivo transformado</w:t>
      </w:r>
      <w:r>
        <w:rPr>
          <w:rFonts w:ascii="Arial" w:hAnsi="Arial" w:cs="Arial"/>
          <w:color w:val="4A4A4A"/>
        </w:rPr>
        <w:br/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dist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/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css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/home.css:</w:t>
      </w:r>
      <w:r>
        <w:rPr>
          <w:rFonts w:ascii="Arial" w:hAnsi="Arial" w:cs="Arial"/>
          <w:color w:val="4A4A4A"/>
        </w:rPr>
        <w:t xml:space="preserve"> Archivo final que entrega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(output). </w:t>
      </w:r>
      <w:proofErr w:type="gramStart"/>
      <w:r>
        <w:rPr>
          <w:rFonts w:ascii="Arial" w:hAnsi="Arial" w:cs="Arial"/>
          <w:color w:val="4A4A4A"/>
        </w:rPr>
        <w:t>si</w:t>
      </w:r>
      <w:proofErr w:type="gramEnd"/>
      <w:r>
        <w:rPr>
          <w:rFonts w:ascii="Arial" w:hAnsi="Arial" w:cs="Arial"/>
          <w:color w:val="4A4A4A"/>
        </w:rPr>
        <w:t xml:space="preserve"> no están creadas las carpetas, las crea.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eastAsiaTheme="majorEastAsia" w:hAnsi="Arial" w:cs="Arial"/>
          <w:color w:val="4A4A4A"/>
        </w:rPr>
        <w:t>-w (–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watch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):</w:t>
      </w:r>
      <w:r>
        <w:rPr>
          <w:rFonts w:ascii="Arial" w:hAnsi="Arial" w:cs="Arial"/>
          <w:color w:val="4A4A4A"/>
        </w:rPr>
        <w:t> </w:t>
      </w:r>
      <w:proofErr w:type="spellStart"/>
      <w:r>
        <w:rPr>
          <w:rFonts w:ascii="Arial" w:hAnsi="Arial" w:cs="Arial"/>
          <w:color w:val="4A4A4A"/>
        </w:rPr>
        <w:t>Flag</w:t>
      </w:r>
      <w:proofErr w:type="spellEnd"/>
      <w:r>
        <w:rPr>
          <w:rFonts w:ascii="Arial" w:hAnsi="Arial" w:cs="Arial"/>
          <w:color w:val="4A4A4A"/>
        </w:rPr>
        <w:t xml:space="preserve"> usado para decirle a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 que se quede escuchando los cambios en los archivos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eastAsiaTheme="majorEastAsia" w:hAnsi="Arial" w:cs="Arial"/>
          <w:color w:val="4A4A4A"/>
        </w:rPr>
        <w:t>-</w:t>
      </w:r>
      <w:proofErr w:type="gramStart"/>
      <w:r>
        <w:rPr>
          <w:rStyle w:val="Textoennegrita"/>
          <w:rFonts w:ascii="Arial" w:eastAsiaTheme="majorEastAsia" w:hAnsi="Arial" w:cs="Arial"/>
          <w:color w:val="4A4A4A"/>
        </w:rPr>
        <w:t>u(</w:t>
      </w:r>
      <w:proofErr w:type="gramEnd"/>
      <w:r>
        <w:rPr>
          <w:rStyle w:val="Textoennegrita"/>
          <w:rFonts w:ascii="Arial" w:eastAsiaTheme="majorEastAsia" w:hAnsi="Arial" w:cs="Arial"/>
          <w:color w:val="4A4A4A"/>
        </w:rPr>
        <w:t>–use):</w:t>
      </w:r>
      <w:r>
        <w:rPr>
          <w:rFonts w:ascii="Arial" w:hAnsi="Arial" w:cs="Arial"/>
          <w:color w:val="4A4A4A"/>
        </w:rPr>
        <w:t> </w:t>
      </w:r>
      <w:proofErr w:type="spellStart"/>
      <w:r>
        <w:rPr>
          <w:rFonts w:ascii="Arial" w:hAnsi="Arial" w:cs="Arial"/>
          <w:color w:val="4A4A4A"/>
        </w:rPr>
        <w:t>Flag</w:t>
      </w:r>
      <w:proofErr w:type="spellEnd"/>
      <w:r>
        <w:rPr>
          <w:rFonts w:ascii="Arial" w:hAnsi="Arial" w:cs="Arial"/>
          <w:color w:val="4A4A4A"/>
        </w:rPr>
        <w:t xml:space="preserve"> usado para decirle a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 que </w:t>
      </w:r>
      <w:proofErr w:type="spellStart"/>
      <w:r>
        <w:rPr>
          <w:rFonts w:ascii="Arial" w:hAnsi="Arial" w:cs="Arial"/>
          <w:color w:val="4A4A4A"/>
        </w:rPr>
        <w:t>plugin</w:t>
      </w:r>
      <w:proofErr w:type="spellEnd"/>
      <w:r>
        <w:rPr>
          <w:rFonts w:ascii="Arial" w:hAnsi="Arial" w:cs="Arial"/>
          <w:color w:val="4A4A4A"/>
        </w:rPr>
        <w:t xml:space="preserve"> vamos usar.</w:t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4A4A4A"/>
        </w:rPr>
        <w:t>autoprefixer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4A4A4A"/>
        </w:rPr>
        <w:t>:</w:t>
      </w:r>
      <w:r>
        <w:rPr>
          <w:rFonts w:ascii="Arial" w:hAnsi="Arial" w:cs="Arial"/>
          <w:color w:val="4A4A4A"/>
        </w:rPr>
        <w:t> </w:t>
      </w:r>
      <w:proofErr w:type="spellStart"/>
      <w:r>
        <w:rPr>
          <w:rFonts w:ascii="Arial" w:hAnsi="Arial" w:cs="Arial"/>
          <w:color w:val="4A4A4A"/>
        </w:rPr>
        <w:t>Plugin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mas</w:t>
      </w:r>
      <w:proofErr w:type="spellEnd"/>
      <w:r>
        <w:rPr>
          <w:rFonts w:ascii="Arial" w:hAnsi="Arial" w:cs="Arial"/>
          <w:color w:val="4A4A4A"/>
        </w:rPr>
        <w:t xml:space="preserve"> usado en </w:t>
      </w:r>
      <w:proofErr w:type="spellStart"/>
      <w:r>
        <w:rPr>
          <w:rFonts w:ascii="Arial" w:hAnsi="Arial" w:cs="Arial"/>
          <w:color w:val="4A4A4A"/>
        </w:rPr>
        <w:t>postcss</w:t>
      </w:r>
      <w:proofErr w:type="spellEnd"/>
      <w:r>
        <w:rPr>
          <w:rFonts w:ascii="Arial" w:hAnsi="Arial" w:cs="Arial"/>
          <w:color w:val="4A4A4A"/>
        </w:rPr>
        <w:t xml:space="preserve">. Usado para agregar prefijos para algunas reglas de </w:t>
      </w:r>
      <w:proofErr w:type="spellStart"/>
      <w:r>
        <w:rPr>
          <w:rFonts w:ascii="Arial" w:hAnsi="Arial" w:cs="Arial"/>
          <w:color w:val="4A4A4A"/>
        </w:rPr>
        <w:t>css</w:t>
      </w:r>
      <w:proofErr w:type="spellEnd"/>
      <w:r>
        <w:rPr>
          <w:rFonts w:ascii="Arial" w:hAnsi="Arial" w:cs="Arial"/>
          <w:color w:val="4A4A4A"/>
        </w:rPr>
        <w:t xml:space="preserve"> que soportan los navegadores antiguos pero con prefijos.</w:t>
      </w:r>
    </w:p>
    <w:p w:rsidR="00770524" w:rsidRDefault="00770524" w:rsidP="00652760">
      <w:pPr>
        <w:rPr>
          <w:lang w:val="es-MX"/>
        </w:rPr>
      </w:pP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PostCSS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es una herramienta para transformar CSS con JS y todo lo que hará es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transpilar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un archivo legible para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multiples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browsers a partir de los parámetros de los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plugins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que instalemos.</w:t>
      </w:r>
    </w:p>
    <w:p w:rsidR="00770524" w:rsidRPr="00770524" w:rsidRDefault="00B80BCD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hyperlink r:id="rId14" w:tgtFrame="_blank" w:history="1">
        <w:r w:rsidR="00770524" w:rsidRPr="00770524">
          <w:rPr>
            <w:rFonts w:ascii="Arial" w:eastAsia="Times New Roman" w:hAnsi="Arial" w:cs="Arial"/>
            <w:color w:val="0791E6"/>
            <w:sz w:val="20"/>
            <w:szCs w:val="24"/>
            <w:lang w:val="es-MX" w:eastAsia="es-MX"/>
          </w:rPr>
          <w:t xml:space="preserve">Referencia </w:t>
        </w:r>
        <w:proofErr w:type="spellStart"/>
        <w:r w:rsidR="00770524" w:rsidRPr="00770524">
          <w:rPr>
            <w:rFonts w:ascii="Arial" w:eastAsia="Times New Roman" w:hAnsi="Arial" w:cs="Arial"/>
            <w:color w:val="0791E6"/>
            <w:sz w:val="20"/>
            <w:szCs w:val="24"/>
            <w:lang w:val="es-MX" w:eastAsia="es-MX"/>
          </w:rPr>
          <w:t>plugins</w:t>
        </w:r>
        <w:proofErr w:type="spellEnd"/>
      </w:hyperlink>
      <w:r w:rsidR="00770524"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.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Podemos también generar nuestros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plugins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personales.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El primero que usaremos es </w:t>
      </w:r>
      <w:proofErr w:type="spellStart"/>
      <w:r w:rsidRPr="00770524">
        <w:rPr>
          <w:rFonts w:ascii="Arial" w:eastAsia="Times New Roman" w:hAnsi="Arial" w:cs="Arial"/>
          <w:b/>
          <w:bCs/>
          <w:color w:val="4A4A4A"/>
          <w:sz w:val="20"/>
          <w:szCs w:val="24"/>
          <w:lang w:val="es-MX" w:eastAsia="es-MX"/>
        </w:rPr>
        <w:t>autoprefixer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. Este es el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plugin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más popular y existe desde antes de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postCSS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.</w:t>
      </w:r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br/>
        <w:t xml:space="preserve">Lo que este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plugin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 xml:space="preserve"> hace es agregar prefijos como -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webkit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- o -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moz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- por ejemplo a las propiedades de CSS siempre que sea necesario y los navegadores no soporten esa propiedad.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Para instalar: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Arial" w:eastAsia="Times New Roman" w:hAnsi="Arial" w:cs="Arial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i --</w:t>
      </w:r>
      <w:proofErr w:type="spell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save</w:t>
      </w:r>
      <w:proofErr w:type="spell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autoprefixer</w:t>
      </w:r>
      <w:proofErr w:type="spellEnd"/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 agrega entonces la dependencia. Podemos ver la versión en el 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package.json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file.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dependencies</w:t>
      </w:r>
      <w:proofErr w:type="spellEnd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: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autoprefixer</w:t>
      </w:r>
      <w:proofErr w:type="spellEnd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"^9.4.9"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postcss</w:t>
      </w:r>
      <w:proofErr w:type="spellEnd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-cli"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"^6.1.2"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}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Para utilizarlo hay dos formas.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• De forma básica o por defecto a través del terminal con el comando -u después de -w: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postcss src/css/home.css -o dist/css/home.css -w -u autoprefixer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• De forma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custom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generando un archivo postcss.config.js en el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root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 nuestro proyecto.</w:t>
      </w:r>
    </w:p>
    <w:p w:rsidR="00770524" w:rsidRPr="00770524" w:rsidRDefault="00770524" w:rsidP="00770524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carga por defecto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module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.exports</w:t>
      </w:r>
      <w:proofErr w:type="spell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=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plugins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: [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require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autoprefixer</w:t>
      </w:r>
      <w:proofErr w:type="spellEnd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]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}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16"/>
          <w:szCs w:val="20"/>
          <w:lang w:val="es-MX" w:eastAsia="es-MX"/>
        </w:rPr>
      </w:pPr>
    </w:p>
    <w:p w:rsidR="00770524" w:rsidRPr="00770524" w:rsidRDefault="00770524" w:rsidP="00770524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4"/>
          <w:lang w:val="es-MX" w:eastAsia="es-MX"/>
        </w:rPr>
        <w:t>carga avanzada agregando prefijos para propiedades específicas de CSS: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module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.exports =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gram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plugins</w:t>
      </w:r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require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'autoprefixer'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grid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</w:t>
      </w:r>
      <w:r w:rsidRPr="007705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true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    })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]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}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lastRenderedPageBreak/>
        <w:t xml:space="preserve">Como algo todavía más específico otra posibilidad es la de encender e interrumpir el mecanismo de generar prefijos por cada clase o id de </w:t>
      </w:r>
      <w:proofErr w:type="spellStart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css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 nuestro style.css de origen.</w:t>
      </w:r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</w:r>
      <w:hyperlink r:id="rId15" w:tgtFrame="_blank" w:history="1">
        <w:r w:rsidRPr="00770524">
          <w:rPr>
            <w:rFonts w:ascii="Arial" w:eastAsia="Times New Roman" w:hAnsi="Arial" w:cs="Arial"/>
            <w:color w:val="0791E6"/>
            <w:sz w:val="20"/>
            <w:szCs w:val="20"/>
            <w:lang w:val="es-MX" w:eastAsia="es-MX"/>
          </w:rPr>
          <w:t>Ver documentación</w:t>
        </w:r>
      </w:hyperlink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por propiedades ajustables.</w:t>
      </w:r>
    </w:p>
    <w:p w:rsidR="00770524" w:rsidRPr="00770524" w:rsidRDefault="00770524" w:rsidP="0077052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Ej</w:t>
      </w:r>
      <w:proofErr w:type="spellEnd"/>
      <w:r w:rsidRPr="0077052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.a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transition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1s;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/* será </w:t>
      </w:r>
      <w:proofErr w:type="spellStart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prefixeada</w:t>
      </w:r>
      <w:proofErr w:type="spellEnd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.b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/* autoprefixer: off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gramStart"/>
      <w:r w:rsidRPr="00770524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transition</w:t>
      </w:r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: 1s;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/* no será prefixeada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.c {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/*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autoprefixer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ignore </w:t>
      </w:r>
      <w:proofErr w:type="spellStart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next</w:t>
      </w:r>
      <w:proofErr w:type="spellEnd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transition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1s;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/* no será </w:t>
      </w:r>
      <w:proofErr w:type="spellStart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prefixeada</w:t>
      </w:r>
      <w:proofErr w:type="spellEnd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770524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mask</w:t>
      </w:r>
      <w:proofErr w:type="spellEnd"/>
      <w:proofErr w:type="gram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</w:t>
      </w:r>
      <w:proofErr w:type="spellStart"/>
      <w:r w:rsidRPr="0077052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url</w:t>
      </w:r>
      <w:proofErr w:type="spellEnd"/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(image.png); </w:t>
      </w:r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/* será </w:t>
      </w:r>
      <w:proofErr w:type="spellStart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prefixeada</w:t>
      </w:r>
      <w:proofErr w:type="spellEnd"/>
      <w:r w:rsidRPr="00770524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*/</w:t>
      </w:r>
    </w:p>
    <w:p w:rsidR="00770524" w:rsidRPr="00770524" w:rsidRDefault="00770524" w:rsidP="007705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77052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}</w:t>
      </w:r>
    </w:p>
    <w:p w:rsidR="00770524" w:rsidRPr="00770524" w:rsidRDefault="00770524" w:rsidP="00652760">
      <w:pPr>
        <w:rPr>
          <w:lang w:val="es-MX"/>
        </w:rPr>
      </w:pPr>
    </w:p>
    <w:p w:rsidR="00770524" w:rsidRDefault="00770524" w:rsidP="00652760">
      <w:pPr>
        <w:rPr>
          <w:lang w:val="en-US"/>
        </w:rPr>
      </w:pPr>
      <w:r w:rsidRPr="00770524">
        <w:rPr>
          <w:noProof/>
          <w:lang w:val="es-MX" w:eastAsia="es-MX"/>
        </w:rPr>
        <w:drawing>
          <wp:inline distT="0" distB="0" distL="0" distR="0" wp14:anchorId="5C8DDA37" wp14:editId="77390000">
            <wp:extent cx="5732145" cy="1326515"/>
            <wp:effectExtent l="0" t="0" r="190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24" w:rsidRDefault="00770524" w:rsidP="00652760">
      <w:pPr>
        <w:rPr>
          <w:lang w:val="en-US"/>
        </w:rPr>
      </w:pPr>
      <w:r w:rsidRPr="00770524">
        <w:rPr>
          <w:noProof/>
          <w:lang w:val="es-MX" w:eastAsia="es-MX"/>
        </w:rPr>
        <w:drawing>
          <wp:inline distT="0" distB="0" distL="0" distR="0" wp14:anchorId="1F031F8B" wp14:editId="06924EBA">
            <wp:extent cx="5732145" cy="1593850"/>
            <wp:effectExtent l="0" t="0" r="190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8" w:rsidRDefault="00992AD8" w:rsidP="00652760">
      <w:pPr>
        <w:rPr>
          <w:lang w:val="en-US"/>
        </w:rPr>
      </w:pPr>
    </w:p>
    <w:p w:rsidR="00992AD8" w:rsidRDefault="00992AD8" w:rsidP="00652760">
      <w:pPr>
        <w:rPr>
          <w:lang w:val="en-US"/>
        </w:rPr>
      </w:pPr>
    </w:p>
    <w:p w:rsidR="00992AD8" w:rsidRDefault="00992AD8" w:rsidP="00652760">
      <w:pPr>
        <w:rPr>
          <w:lang w:val="en-US"/>
        </w:rPr>
      </w:pPr>
    </w:p>
    <w:p w:rsidR="00992AD8" w:rsidRDefault="00992AD8" w:rsidP="00652760">
      <w:pPr>
        <w:rPr>
          <w:lang w:val="en-US"/>
        </w:rPr>
      </w:pPr>
    </w:p>
    <w:p w:rsidR="00992AD8" w:rsidRDefault="00992AD8" w:rsidP="00652760">
      <w:pPr>
        <w:rPr>
          <w:lang w:val="en-US"/>
        </w:rPr>
      </w:pPr>
    </w:p>
    <w:p w:rsidR="00992AD8" w:rsidRDefault="00992AD8" w:rsidP="00652760">
      <w:pPr>
        <w:rPr>
          <w:lang w:val="en-US"/>
        </w:rPr>
      </w:pPr>
    </w:p>
    <w:p w:rsidR="00992AD8" w:rsidRPr="00992AD8" w:rsidRDefault="00992AD8" w:rsidP="00652760">
      <w:pPr>
        <w:rPr>
          <w:lang w:val="es-MX"/>
        </w:rPr>
      </w:pPr>
    </w:p>
    <w:p w:rsidR="00992AD8" w:rsidRPr="00992AD8" w:rsidRDefault="00992AD8" w:rsidP="00992AD8">
      <w:pPr>
        <w:pStyle w:val="Puesto"/>
      </w:pPr>
      <w:r w:rsidRPr="00992AD8">
        <w:lastRenderedPageBreak/>
        <w:t>NextCSS - El futuro de CSS</w:t>
      </w:r>
    </w:p>
    <w:p w:rsidR="00992AD8" w:rsidRPr="00652760" w:rsidRDefault="000320C0" w:rsidP="00992AD8">
      <w:pPr>
        <w:pStyle w:val="Ttulo1"/>
      </w:pPr>
      <w:r>
        <w:t xml:space="preserve">Instalando </w:t>
      </w:r>
      <w:r w:rsidRPr="000320C0">
        <w:t>postcss-preset-env</w:t>
      </w:r>
    </w:p>
    <w:p w:rsidR="000320C0" w:rsidRPr="000320C0" w:rsidRDefault="000320C0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0320C0">
        <w:rPr>
          <w:rFonts w:ascii="Arial" w:hAnsi="Arial" w:cs="Arial"/>
          <w:color w:val="4A4A4A"/>
          <w:sz w:val="20"/>
        </w:rPr>
        <w:t xml:space="preserve">El creador de </w:t>
      </w:r>
      <w:proofErr w:type="spellStart"/>
      <w:r w:rsidRPr="000320C0">
        <w:rPr>
          <w:rFonts w:ascii="Arial" w:hAnsi="Arial" w:cs="Arial"/>
          <w:color w:val="4A4A4A"/>
          <w:sz w:val="20"/>
        </w:rPr>
        <w:t>CSSNext</w:t>
      </w:r>
      <w:proofErr w:type="spellEnd"/>
      <w:r w:rsidRPr="000320C0">
        <w:rPr>
          <w:rFonts w:ascii="Arial" w:hAnsi="Arial" w:cs="Arial"/>
          <w:color w:val="4A4A4A"/>
          <w:sz w:val="20"/>
        </w:rPr>
        <w:t xml:space="preserve"> ha anunciado que ya no va a seguir con el desarrollo del </w:t>
      </w:r>
      <w:proofErr w:type="spellStart"/>
      <w:r w:rsidRPr="000320C0">
        <w:rPr>
          <w:rFonts w:ascii="Arial" w:hAnsi="Arial" w:cs="Arial"/>
          <w:color w:val="4A4A4A"/>
          <w:sz w:val="20"/>
        </w:rPr>
        <w:t>plugin</w:t>
      </w:r>
      <w:proofErr w:type="spellEnd"/>
      <w:r w:rsidRPr="000320C0">
        <w:rPr>
          <w:rFonts w:ascii="Arial" w:hAnsi="Arial" w:cs="Arial"/>
          <w:color w:val="4A4A4A"/>
          <w:sz w:val="20"/>
        </w:rPr>
        <w:t xml:space="preserve"> y ahora se encuentra obsoleto.</w:t>
      </w:r>
    </w:p>
    <w:p w:rsidR="000320C0" w:rsidRPr="000320C0" w:rsidRDefault="000320C0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hyperlink r:id="rId18" w:tgtFrame="_blank" w:history="1">
        <w:r w:rsidRPr="000320C0">
          <w:rPr>
            <w:rStyle w:val="Hipervnculo"/>
            <w:rFonts w:ascii="Arial" w:eastAsiaTheme="majorEastAsia" w:hAnsi="Arial" w:cs="Arial"/>
            <w:color w:val="0791E6"/>
            <w:sz w:val="20"/>
          </w:rPr>
          <w:t>https://moox.io/blog/deprecating-cssnext/</w:t>
        </w:r>
      </w:hyperlink>
    </w:p>
    <w:p w:rsidR="000320C0" w:rsidRDefault="000320C0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0320C0">
        <w:rPr>
          <w:rFonts w:ascii="Arial" w:hAnsi="Arial" w:cs="Arial"/>
          <w:color w:val="4A4A4A"/>
          <w:sz w:val="20"/>
        </w:rPr>
        <w:t>Recomienda usar </w:t>
      </w:r>
      <w:hyperlink r:id="rId19" w:tgtFrame="_blank" w:history="1">
        <w:proofErr w:type="spellStart"/>
        <w:r w:rsidRPr="000320C0">
          <w:rPr>
            <w:rStyle w:val="Hipervnculo"/>
            <w:rFonts w:ascii="Arial" w:eastAsiaTheme="majorEastAsia" w:hAnsi="Arial" w:cs="Arial"/>
            <w:color w:val="0791E6"/>
            <w:sz w:val="20"/>
          </w:rPr>
          <w:t>postcss-preset-env</w:t>
        </w:r>
        <w:proofErr w:type="spellEnd"/>
        <w:r w:rsidRPr="000320C0">
          <w:rPr>
            <w:rStyle w:val="Hipervnculo"/>
            <w:rFonts w:ascii="Arial" w:eastAsiaTheme="majorEastAsia" w:hAnsi="Arial" w:cs="Arial"/>
            <w:color w:val="0791E6"/>
            <w:sz w:val="20"/>
          </w:rPr>
          <w:t>.</w:t>
        </w:r>
      </w:hyperlink>
      <w:r w:rsidRPr="000320C0">
        <w:rPr>
          <w:rFonts w:ascii="Arial" w:hAnsi="Arial" w:cs="Arial"/>
          <w:color w:val="4A4A4A"/>
          <w:sz w:val="20"/>
        </w:rPr>
        <w:t> </w:t>
      </w:r>
      <w:proofErr w:type="gramStart"/>
      <w:r w:rsidRPr="000320C0">
        <w:rPr>
          <w:rFonts w:ascii="Arial" w:hAnsi="Arial" w:cs="Arial"/>
          <w:color w:val="4A4A4A"/>
          <w:sz w:val="20"/>
        </w:rPr>
        <w:t>en</w:t>
      </w:r>
      <w:proofErr w:type="gramEnd"/>
      <w:r w:rsidRPr="000320C0">
        <w:rPr>
          <w:rFonts w:ascii="Arial" w:hAnsi="Arial" w:cs="Arial"/>
          <w:color w:val="4A4A4A"/>
          <w:sz w:val="20"/>
        </w:rPr>
        <w:t xml:space="preserve"> su lugar.</w:t>
      </w:r>
    </w:p>
    <w:p w:rsidR="00915DFA" w:rsidRDefault="00915DFA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</w:p>
    <w:p w:rsidR="00915DFA" w:rsidRDefault="00915DFA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4A4A4A"/>
          <w:sz w:val="20"/>
        </w:rPr>
      </w:pPr>
      <w:proofErr w:type="spellStart"/>
      <w:proofErr w:type="gramStart"/>
      <w:r w:rsidRPr="00915DFA">
        <w:rPr>
          <w:rFonts w:ascii="Arial" w:hAnsi="Arial" w:cs="Arial"/>
          <w:b/>
          <w:color w:val="4A4A4A"/>
          <w:sz w:val="20"/>
        </w:rPr>
        <w:t>npm</w:t>
      </w:r>
      <w:proofErr w:type="spellEnd"/>
      <w:proofErr w:type="gramEnd"/>
      <w:r w:rsidRPr="00915DFA">
        <w:rPr>
          <w:rFonts w:ascii="Arial" w:hAnsi="Arial" w:cs="Arial"/>
          <w:b/>
          <w:color w:val="4A4A4A"/>
          <w:sz w:val="20"/>
        </w:rPr>
        <w:t xml:space="preserve"> </w:t>
      </w:r>
      <w:proofErr w:type="spellStart"/>
      <w:r w:rsidRPr="00915DFA">
        <w:rPr>
          <w:rFonts w:ascii="Arial" w:hAnsi="Arial" w:cs="Arial"/>
          <w:b/>
          <w:color w:val="4A4A4A"/>
          <w:sz w:val="20"/>
        </w:rPr>
        <w:t>install</w:t>
      </w:r>
      <w:proofErr w:type="spellEnd"/>
      <w:r w:rsidRPr="00915DFA">
        <w:rPr>
          <w:rFonts w:ascii="Arial" w:hAnsi="Arial" w:cs="Arial"/>
          <w:b/>
          <w:color w:val="4A4A4A"/>
          <w:sz w:val="20"/>
        </w:rPr>
        <w:t xml:space="preserve"> </w:t>
      </w:r>
      <w:proofErr w:type="spellStart"/>
      <w:r w:rsidRPr="00915DFA">
        <w:rPr>
          <w:rFonts w:ascii="Arial" w:hAnsi="Arial" w:cs="Arial"/>
          <w:b/>
          <w:color w:val="4A4A4A"/>
          <w:sz w:val="20"/>
        </w:rPr>
        <w:t>postcss-preset-env</w:t>
      </w:r>
      <w:proofErr w:type="spellEnd"/>
    </w:p>
    <w:p w:rsidR="00915DFA" w:rsidRPr="00915DFA" w:rsidRDefault="00915DFA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4A4A4A"/>
          <w:sz w:val="20"/>
        </w:rPr>
      </w:pPr>
    </w:p>
    <w:p w:rsidR="000320C0" w:rsidRPr="000320C0" w:rsidRDefault="000320C0" w:rsidP="000320C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0320C0">
        <w:rPr>
          <w:rFonts w:ascii="Arial" w:hAnsi="Arial" w:cs="Arial"/>
          <w:color w:val="4A4A4A"/>
          <w:sz w:val="20"/>
        </w:rPr>
        <w:t xml:space="preserve">Entiendo que para usar este nuevo </w:t>
      </w:r>
      <w:proofErr w:type="spellStart"/>
      <w:r w:rsidRPr="000320C0">
        <w:rPr>
          <w:rFonts w:ascii="Arial" w:hAnsi="Arial" w:cs="Arial"/>
          <w:color w:val="4A4A4A"/>
          <w:sz w:val="20"/>
        </w:rPr>
        <w:t>plugin</w:t>
      </w:r>
      <w:proofErr w:type="spellEnd"/>
      <w:r w:rsidRPr="000320C0">
        <w:rPr>
          <w:rFonts w:ascii="Arial" w:hAnsi="Arial" w:cs="Arial"/>
          <w:color w:val="4A4A4A"/>
          <w:sz w:val="20"/>
        </w:rPr>
        <w:t xml:space="preserve"> la única diferencia para el resto del curso sería instalar el </w:t>
      </w:r>
      <w:proofErr w:type="spellStart"/>
      <w:r w:rsidRPr="000320C0">
        <w:rPr>
          <w:rFonts w:ascii="Arial" w:hAnsi="Arial" w:cs="Arial"/>
          <w:color w:val="4A4A4A"/>
          <w:sz w:val="20"/>
        </w:rPr>
        <w:t>plugin</w:t>
      </w:r>
      <w:proofErr w:type="spellEnd"/>
      <w:r w:rsidRPr="000320C0">
        <w:rPr>
          <w:rFonts w:ascii="Arial" w:hAnsi="Arial" w:cs="Arial"/>
          <w:color w:val="4A4A4A"/>
          <w:sz w:val="20"/>
        </w:rPr>
        <w:t xml:space="preserve"> y agregarlo al postcss.config.js?</w:t>
      </w:r>
    </w:p>
    <w:p w:rsidR="000320C0" w:rsidRPr="000320C0" w:rsidRDefault="000320C0" w:rsidP="000320C0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r w:rsidRPr="000320C0">
        <w:rPr>
          <w:rStyle w:val="hljs-builtin"/>
          <w:color w:val="A6E22E"/>
          <w:lang w:val="en-US"/>
        </w:rPr>
        <w:t>module</w:t>
      </w:r>
      <w:r w:rsidRPr="000320C0">
        <w:rPr>
          <w:rStyle w:val="CdigoHTML"/>
          <w:color w:val="FFFFFF"/>
          <w:lang w:val="en-US"/>
        </w:rPr>
        <w:t>.exports</w:t>
      </w:r>
      <w:proofErr w:type="spellEnd"/>
      <w:r w:rsidRPr="000320C0">
        <w:rPr>
          <w:rStyle w:val="CdigoHTML"/>
          <w:color w:val="FFFFFF"/>
          <w:lang w:val="en-US"/>
        </w:rPr>
        <w:t xml:space="preserve"> = {</w:t>
      </w:r>
    </w:p>
    <w:p w:rsidR="000320C0" w:rsidRPr="000320C0" w:rsidRDefault="000320C0" w:rsidP="000320C0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320C0">
        <w:rPr>
          <w:rStyle w:val="CdigoHTML"/>
          <w:color w:val="FFFFFF"/>
          <w:lang w:val="en-US"/>
        </w:rPr>
        <w:t xml:space="preserve">  </w:t>
      </w:r>
      <w:proofErr w:type="gramStart"/>
      <w:r w:rsidRPr="000320C0">
        <w:rPr>
          <w:rStyle w:val="hljs-attribute"/>
          <w:color w:val="BF79DB"/>
          <w:lang w:val="en-US"/>
        </w:rPr>
        <w:t>plugins</w:t>
      </w:r>
      <w:proofErr w:type="gramEnd"/>
      <w:r w:rsidRPr="000320C0">
        <w:rPr>
          <w:rStyle w:val="CdigoHTML"/>
          <w:color w:val="FFFFFF"/>
          <w:lang w:val="en-US"/>
        </w:rPr>
        <w:t>: [</w:t>
      </w:r>
    </w:p>
    <w:p w:rsidR="000320C0" w:rsidRPr="000320C0" w:rsidRDefault="000320C0" w:rsidP="000320C0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320C0">
        <w:rPr>
          <w:rStyle w:val="CdigoHTML"/>
          <w:color w:val="FFFFFF"/>
          <w:lang w:val="en-US"/>
        </w:rPr>
        <w:t xml:space="preserve">    </w:t>
      </w:r>
      <w:proofErr w:type="gramStart"/>
      <w:r w:rsidRPr="000320C0">
        <w:rPr>
          <w:rStyle w:val="hljs-builtin"/>
          <w:color w:val="A6E22E"/>
          <w:lang w:val="en-US"/>
        </w:rPr>
        <w:t>require</w:t>
      </w:r>
      <w:r w:rsidRPr="000320C0">
        <w:rPr>
          <w:rStyle w:val="CdigoHTML"/>
          <w:color w:val="FFFFFF"/>
          <w:lang w:val="en-US"/>
        </w:rPr>
        <w:t>(</w:t>
      </w:r>
      <w:proofErr w:type="gramEnd"/>
      <w:r>
        <w:rPr>
          <w:rStyle w:val="hljs-string"/>
          <w:color w:val="A6E22E"/>
          <w:lang w:val="en-US"/>
        </w:rPr>
        <w:t>"</w:t>
      </w:r>
      <w:proofErr w:type="spellStart"/>
      <w:r>
        <w:rPr>
          <w:rStyle w:val="hljs-string"/>
          <w:color w:val="A6E22E"/>
          <w:lang w:val="en-US"/>
        </w:rPr>
        <w:t>postcss</w:t>
      </w:r>
      <w:proofErr w:type="spellEnd"/>
      <w:r>
        <w:rPr>
          <w:rStyle w:val="hljs-string"/>
          <w:color w:val="A6E22E"/>
          <w:lang w:val="en-US"/>
        </w:rPr>
        <w:t>-preset-</w:t>
      </w:r>
      <w:proofErr w:type="spellStart"/>
      <w:r>
        <w:rPr>
          <w:rStyle w:val="hljs-string"/>
          <w:color w:val="A6E22E"/>
          <w:lang w:val="en-US"/>
        </w:rPr>
        <w:t>env</w:t>
      </w:r>
      <w:proofErr w:type="spellEnd"/>
      <w:r w:rsidRPr="000320C0">
        <w:rPr>
          <w:rStyle w:val="hljs-string"/>
          <w:color w:val="A6E22E"/>
          <w:lang w:val="en-US"/>
        </w:rPr>
        <w:t>"</w:t>
      </w:r>
      <w:r w:rsidRPr="000320C0">
        <w:rPr>
          <w:rStyle w:val="CdigoHTML"/>
          <w:color w:val="FFFFFF"/>
          <w:lang w:val="en-US"/>
        </w:rPr>
        <w:t>)</w:t>
      </w:r>
    </w:p>
    <w:p w:rsidR="000320C0" w:rsidRDefault="000320C0" w:rsidP="000320C0">
      <w:pPr>
        <w:pStyle w:val="HTMLconformatoprevio"/>
        <w:shd w:val="clear" w:color="auto" w:fill="333333"/>
        <w:rPr>
          <w:rStyle w:val="CdigoHTML"/>
          <w:color w:val="FFFFFF"/>
        </w:rPr>
      </w:pPr>
      <w:r w:rsidRPr="000320C0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]</w:t>
      </w:r>
    </w:p>
    <w:p w:rsidR="000320C0" w:rsidRDefault="000320C0" w:rsidP="000320C0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</w:rPr>
      </w:pPr>
      <w:r>
        <w:rPr>
          <w:rStyle w:val="CdigoHTML"/>
          <w:color w:val="FFFFFF"/>
        </w:rPr>
        <w:t>}</w:t>
      </w:r>
    </w:p>
    <w:p w:rsidR="00992AD8" w:rsidRPr="000320C0" w:rsidRDefault="00992AD8" w:rsidP="00652760">
      <w:pPr>
        <w:rPr>
          <w:sz w:val="20"/>
          <w:szCs w:val="20"/>
        </w:rPr>
      </w:pPr>
    </w:p>
    <w:p w:rsidR="000320C0" w:rsidRPr="000320C0" w:rsidRDefault="000320C0" w:rsidP="000320C0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Para que funcione el </w:t>
      </w:r>
      <w:proofErr w:type="spellStart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autoprefixer</w:t>
      </w:r>
      <w:proofErr w:type="spellEnd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con este nuevo </w:t>
      </w:r>
      <w:proofErr w:type="spellStart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plugin</w:t>
      </w:r>
      <w:proofErr w:type="spellEnd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solo eliminen la parte de </w:t>
      </w:r>
      <w:proofErr w:type="spellStart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features</w:t>
      </w:r>
      <w:proofErr w:type="spellEnd"/>
      <w:r w:rsidRPr="000320C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0320C0" w:rsidRPr="000320C0" w:rsidRDefault="000320C0" w:rsidP="000320C0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r w:rsidRPr="000320C0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>Antes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module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.exports</w:t>
      </w:r>
      <w:proofErr w:type="spell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plugins</w:t>
      </w:r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require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postcss</w:t>
      </w:r>
      <w:proofErr w:type="spell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-preset-</w:t>
      </w: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env</w:t>
      </w:r>
      <w:proofErr w:type="spell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features</w:t>
      </w:r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spellStart"/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autoprefixer</w:t>
      </w:r>
      <w:proofErr w:type="spellEnd"/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grid</w:t>
      </w:r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: </w:t>
      </w:r>
      <w:r w:rsidRPr="000320C0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true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}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}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})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]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0320C0" w:rsidRPr="000320C0" w:rsidRDefault="000320C0" w:rsidP="000320C0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r w:rsidRPr="000320C0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>Después</w:t>
      </w:r>
      <w:proofErr w:type="spellEnd"/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module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.exports</w:t>
      </w:r>
      <w:proofErr w:type="spell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plugins</w:t>
      </w:r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require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postcss</w:t>
      </w:r>
      <w:proofErr w:type="spell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-preset-</w:t>
      </w:r>
      <w:proofErr w:type="spellStart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env</w:t>
      </w:r>
      <w:proofErr w:type="spellEnd"/>
      <w:r w:rsidRPr="000320C0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spellStart"/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autoprefixer</w:t>
      </w:r>
      <w:proofErr w:type="spellEnd"/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: {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proofErr w:type="spellStart"/>
      <w:proofErr w:type="gramStart"/>
      <w:r w:rsidRPr="000320C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grid</w:t>
      </w:r>
      <w:proofErr w:type="spellEnd"/>
      <w:proofErr w:type="gramEnd"/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: </w:t>
      </w:r>
      <w:r w:rsidRPr="000320C0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true</w:t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  <w:t>}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  <w:t>})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  <w:t>]</w:t>
      </w:r>
    </w:p>
    <w:p w:rsidR="000320C0" w:rsidRPr="000320C0" w:rsidRDefault="000320C0" w:rsidP="000320C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0320C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0320C0" w:rsidRDefault="000320C0" w:rsidP="00652760"/>
    <w:p w:rsidR="008D262B" w:rsidRDefault="008D262B" w:rsidP="00652760"/>
    <w:p w:rsidR="008D262B" w:rsidRDefault="008D262B" w:rsidP="00652760"/>
    <w:p w:rsidR="008D262B" w:rsidRDefault="008D262B" w:rsidP="00652760"/>
    <w:p w:rsidR="008D262B" w:rsidRDefault="008D262B" w:rsidP="00652760"/>
    <w:p w:rsidR="008D262B" w:rsidRDefault="008D262B" w:rsidP="00652760"/>
    <w:p w:rsidR="008D262B" w:rsidRDefault="008D262B" w:rsidP="00652760"/>
    <w:p w:rsidR="008D262B" w:rsidRDefault="008D262B" w:rsidP="008D262B">
      <w:pPr>
        <w:pStyle w:val="Ttulo1"/>
      </w:pPr>
      <w:r w:rsidRPr="008D262B">
        <w:lastRenderedPageBreak/>
        <w:t>Los nuevos módulos de CSS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Vamos a entrar a mi parte favorita de este curso y la razón más importante para incluir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PostCSS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+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CSSNext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a tu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Stack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.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ya no es un conjunto de propiedades para crear nuestros estilos, ya no es más un paquete que recibe un único nombre y se optó por algo mucho mejor para que estas nuevas características sean adoptadas por los navegadores más rápidamente, a estos los llamamos módulos.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Una ventaja de los módulos es que no necesariamente tienen que estar completos para ser implementados en el browser, pueden ir por niveles de la especificación y así garantizar constantes mejoras y nuevas características.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Te haré un resumen de los módulos a tratar en este curso y que gracias a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CSSNext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podemos hacerlo </w:t>
      </w:r>
      <w:r w:rsidRPr="008D262B">
        <w:rPr>
          <w:rStyle w:val="Textoennegrita"/>
          <w:rFonts w:ascii="Arial" w:eastAsiaTheme="majorEastAsia" w:hAnsi="Arial" w:cs="Arial"/>
          <w:color w:val="273B47"/>
          <w:sz w:val="20"/>
          <w:szCs w:val="20"/>
        </w:rPr>
        <w:t>compatibles hoy mismo</w:t>
      </w:r>
      <w:r w:rsidRPr="008D262B">
        <w:rPr>
          <w:rFonts w:ascii="Arial" w:hAnsi="Arial" w:cs="Arial"/>
          <w:color w:val="273B47"/>
          <w:sz w:val="20"/>
          <w:szCs w:val="20"/>
        </w:rPr>
        <w:t>.</w:t>
      </w:r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  <w:lang w:val="en-US"/>
        </w:rPr>
        <w:t>CSS Custom Properties for Cascading Variables Module Level 1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Esta es una característica que nos permitirá traer a CSS algo que extraños mucho </w:t>
      </w:r>
      <w:proofErr w:type="gramStart"/>
      <w:r w:rsidRPr="008D262B">
        <w:rPr>
          <w:rFonts w:ascii="Arial" w:hAnsi="Arial" w:cs="Arial"/>
          <w:color w:val="273B47"/>
          <w:sz w:val="20"/>
          <w:szCs w:val="20"/>
        </w:rPr>
        <w:t>de los lenguaje</w:t>
      </w:r>
      <w:proofErr w:type="gramEnd"/>
      <w:r w:rsidRPr="008D262B">
        <w:rPr>
          <w:rFonts w:ascii="Arial" w:hAnsi="Arial" w:cs="Arial"/>
          <w:color w:val="273B47"/>
          <w:sz w:val="20"/>
          <w:szCs w:val="20"/>
        </w:rPr>
        <w:t xml:space="preserve"> de programación, las variables. Así podemos guardar por ejemplo el color hexadecimal preciso que necesitamos y darle un nombre que recordemos como </w:t>
      </w:r>
      <w:r w:rsidRPr="008D262B">
        <w:rPr>
          <w:rStyle w:val="nfasis"/>
          <w:rFonts w:ascii="Arial" w:hAnsi="Arial" w:cs="Arial"/>
          <w:color w:val="273B47"/>
          <w:sz w:val="20"/>
          <w:szCs w:val="20"/>
        </w:rPr>
        <w:t>–</w:t>
      </w:r>
      <w:proofErr w:type="spellStart"/>
      <w:r w:rsidRPr="008D262B">
        <w:rPr>
          <w:rStyle w:val="nfasis"/>
          <w:rFonts w:ascii="Arial" w:hAnsi="Arial" w:cs="Arial"/>
          <w:color w:val="273B47"/>
          <w:sz w:val="20"/>
          <w:szCs w:val="20"/>
        </w:rPr>
        <w:t>elVerdePerfecto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.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0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  <w:lang w:val="en-US"/>
          </w:rPr>
          <w:t>https://www.w3.org/TR/css-variables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  <w:lang w:val="en-US"/>
        </w:rPr>
        <w:t>Media Queries Level 4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Los media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queries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son nuestros mejores amigos para cambiar el CSS de algunos elementos dependiendo de las condiciones del navegador, es decir, en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Responsive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Design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. Ahora podremos nombrar un media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query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como si fuera una variable para ser más fácil de reutilizar y rangos de media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queries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para una mejor sintaxis.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1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</w:rPr>
          <w:t>https://drafts.csswg.org/mediaqueries/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Images Module Level 3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Con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image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-</w:t>
      </w:r>
      <w:proofErr w:type="gramStart"/>
      <w:r w:rsidRPr="008D262B">
        <w:rPr>
          <w:rFonts w:ascii="Arial" w:hAnsi="Arial" w:cs="Arial"/>
          <w:color w:val="273B47"/>
          <w:sz w:val="20"/>
          <w:szCs w:val="20"/>
        </w:rPr>
        <w:t>set(</w:t>
      </w:r>
      <w:proofErr w:type="gramEnd"/>
      <w:r w:rsidRPr="008D262B">
        <w:rPr>
          <w:rFonts w:ascii="Arial" w:hAnsi="Arial" w:cs="Arial"/>
          <w:color w:val="273B47"/>
          <w:sz w:val="20"/>
          <w:szCs w:val="20"/>
        </w:rPr>
        <w:t xml:space="preserve">) vamos a poder elegir una determinada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image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de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background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dependiendo de la densidad de pixel que tenga el monitor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2" w:anchor="image-set-notation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</w:rPr>
          <w:t>https://drafts.csswg.org/css-images-3/#image-set-notation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Color Module Level 4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Ya conocemos los hexadecimales, </w:t>
      </w:r>
      <w:proofErr w:type="spellStart"/>
      <w:proofErr w:type="gramStart"/>
      <w:r w:rsidRPr="008D262B">
        <w:rPr>
          <w:rFonts w:ascii="Arial" w:hAnsi="Arial" w:cs="Arial"/>
          <w:color w:val="273B47"/>
          <w:sz w:val="20"/>
          <w:szCs w:val="20"/>
        </w:rPr>
        <w:t>rgb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(</w:t>
      </w:r>
      <w:proofErr w:type="gramEnd"/>
      <w:r w:rsidRPr="008D262B">
        <w:rPr>
          <w:rFonts w:ascii="Arial" w:hAnsi="Arial" w:cs="Arial"/>
          <w:color w:val="273B47"/>
          <w:sz w:val="20"/>
          <w:szCs w:val="20"/>
        </w:rPr>
        <w:t xml:space="preserve">)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rgba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() y ahora con la función color() vamos a poder seguir creando variaciones a la forma de asignar colores.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3" w:anchor="modifying-colors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  <w:lang w:val="en-US"/>
          </w:rPr>
          <w:t>https://drafts.csswg.org/css-color/#modifying-colors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  <w:lang w:val="en-US"/>
        </w:rPr>
        <w:t>CSS Fonts Module Level 4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La forma de agregar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tipografias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también viene con mejoras y mi favorita se llama “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System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UI”. Con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System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UI podemos asignar un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fallback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que tomará la fuente predefinida de tu sistema operativo, en el caso de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mac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"San Francisco"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4" w:anchor="valdef-font-family-system-ui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</w:rPr>
          <w:t>https://drafts.csswg.org/css-fonts-4/#valdef-font-family-system-ui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Extensions - Custom Selectors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quiere permitirte agrupar un selector o conjunto de selectores en algo más fácil de recordar como es el caso de las variables, estas se podrán anidar</w:t>
      </w:r>
    </w:p>
    <w:p w:rsid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lastRenderedPageBreak/>
        <w:t>Selectors Level 4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Aprenderemos a usar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psedu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clases </w:t>
      </w:r>
      <w:proofErr w:type="gramStart"/>
      <w:r w:rsidRPr="008D262B">
        <w:rPr>
          <w:rFonts w:ascii="Arial" w:hAnsi="Arial" w:cs="Arial"/>
          <w:color w:val="273B47"/>
          <w:sz w:val="20"/>
          <w:szCs w:val="20"/>
        </w:rPr>
        <w:t>como :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any</w:t>
      </w:r>
      <w:proofErr w:type="spellEnd"/>
      <w:proofErr w:type="gramEnd"/>
      <w:r w:rsidRPr="008D262B">
        <w:rPr>
          <w:rFonts w:ascii="Arial" w:hAnsi="Arial" w:cs="Arial"/>
          <w:color w:val="273B47"/>
          <w:sz w:val="20"/>
          <w:szCs w:val="20"/>
        </w:rPr>
        <w:t>-link() :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not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() :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matches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()</w:t>
      </w:r>
      <w:r w:rsidRPr="008D262B">
        <w:rPr>
          <w:rFonts w:ascii="Arial" w:hAnsi="Arial" w:cs="Arial"/>
          <w:color w:val="273B47"/>
          <w:sz w:val="20"/>
          <w:szCs w:val="20"/>
        </w:rPr>
        <w:br/>
      </w:r>
      <w:hyperlink r:id="rId25" w:anchor="matches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</w:rPr>
          <w:t>https://drafts.csswg.org/selectors-4/#matches</w:t>
        </w:r>
      </w:hyperlink>
    </w:p>
    <w:p w:rsidR="008D262B" w:rsidRPr="008D262B" w:rsidRDefault="008D262B" w:rsidP="008D262B">
      <w:pPr>
        <w:pStyle w:val="Ttulo3"/>
        <w:shd w:val="clear" w:color="auto" w:fill="FFFFFF"/>
        <w:spacing w:before="240" w:line="240" w:lineRule="auto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Nesting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Este es mi favorito, es una propuesta que nos permitirá usar mi cualidad favorita de los preprocesadores, evitar repetir un selector previamente escrito, es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dificil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de explicar así que dejaré un pequeño ejemplo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CSS actual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hljs-selector-class"/>
          <w:rFonts w:ascii="Arial" w:hAnsi="Arial" w:cs="Arial"/>
          <w:color w:val="DDDDDD"/>
          <w:sz w:val="20"/>
        </w:rPr>
        <w:t>.</w:t>
      </w:r>
      <w:proofErr w:type="spellStart"/>
      <w:r w:rsidRPr="008D262B">
        <w:rPr>
          <w:rStyle w:val="hljs-selector-class"/>
          <w:rFonts w:ascii="Arial" w:hAnsi="Arial" w:cs="Arial"/>
          <w:color w:val="DDDDDD"/>
          <w:sz w:val="20"/>
        </w:rPr>
        <w:t>mi</w:t>
      </w:r>
      <w:proofErr w:type="spellEnd"/>
      <w:r w:rsidRPr="008D262B">
        <w:rPr>
          <w:rStyle w:val="CdigoHTML"/>
          <w:rFonts w:ascii="Arial" w:hAnsi="Arial" w:cs="Arial"/>
          <w:color w:val="DDDDDD"/>
          <w:sz w:val="20"/>
        </w:rPr>
        <w:t xml:space="preserve"> </w:t>
      </w:r>
      <w:r w:rsidRPr="008D262B">
        <w:rPr>
          <w:rStyle w:val="hljs-selector-class"/>
          <w:rFonts w:ascii="Arial" w:hAnsi="Arial" w:cs="Arial"/>
          <w:color w:val="DDDDDD"/>
          <w:sz w:val="20"/>
        </w:rPr>
        <w:t>.selector</w:t>
      </w:r>
      <w:r w:rsidRPr="008D262B">
        <w:rPr>
          <w:rStyle w:val="CdigoHTML"/>
          <w:rFonts w:ascii="Arial" w:hAnsi="Arial" w:cs="Arial"/>
          <w:color w:val="DDDDDD"/>
          <w:sz w:val="20"/>
        </w:rPr>
        <w:t xml:space="preserve"> </w:t>
      </w:r>
      <w:r w:rsidRPr="008D262B">
        <w:rPr>
          <w:rStyle w:val="hljs-selector-class"/>
          <w:rFonts w:ascii="Arial" w:hAnsi="Arial" w:cs="Arial"/>
          <w:color w:val="DDDDDD"/>
          <w:sz w:val="20"/>
        </w:rPr>
        <w:t>.</w:t>
      </w:r>
      <w:proofErr w:type="spellStart"/>
      <w:r w:rsidRPr="008D262B">
        <w:rPr>
          <w:rStyle w:val="hljs-selector-class"/>
          <w:rFonts w:ascii="Arial" w:hAnsi="Arial" w:cs="Arial"/>
          <w:color w:val="DDDDDD"/>
          <w:sz w:val="20"/>
        </w:rPr>
        <w:t>css</w:t>
      </w:r>
      <w:proofErr w:type="spellEnd"/>
      <w:r w:rsidRPr="008D262B">
        <w:rPr>
          <w:rStyle w:val="CdigoHTML"/>
          <w:rFonts w:ascii="Arial" w:hAnsi="Arial" w:cs="Arial"/>
          <w:color w:val="DDDDDD"/>
          <w:sz w:val="20"/>
        </w:rPr>
        <w:t xml:space="preserve"> {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CdigoHTML"/>
          <w:rFonts w:ascii="Arial" w:hAnsi="Arial" w:cs="Arial"/>
          <w:color w:val="DDDDDD"/>
          <w:sz w:val="20"/>
        </w:rPr>
        <w:tab/>
      </w:r>
      <w:proofErr w:type="gramStart"/>
      <w:r w:rsidRPr="008D262B">
        <w:rPr>
          <w:rStyle w:val="hljs-attribute"/>
          <w:rFonts w:ascii="Arial" w:hAnsi="Arial" w:cs="Arial"/>
          <w:color w:val="BF79DB"/>
          <w:sz w:val="20"/>
          <w:lang w:val="en-US"/>
        </w:rPr>
        <w:t>color</w:t>
      </w:r>
      <w:proofErr w:type="gramEnd"/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>: orange;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>}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273B47"/>
          <w:sz w:val="20"/>
          <w:szCs w:val="20"/>
          <w:lang w:val="en-US"/>
        </w:rPr>
      </w:pPr>
      <w:r w:rsidRPr="008D262B">
        <w:rPr>
          <w:rFonts w:ascii="Arial" w:hAnsi="Arial" w:cs="Arial"/>
          <w:color w:val="273B47"/>
          <w:sz w:val="20"/>
          <w:szCs w:val="20"/>
          <w:lang w:val="en-US"/>
        </w:rPr>
        <w:t>CSS Nesting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hljs-selector-class"/>
          <w:rFonts w:ascii="Arial" w:hAnsi="Arial" w:cs="Arial"/>
          <w:color w:val="DDDDDD"/>
          <w:sz w:val="20"/>
          <w:lang w:val="en-US"/>
        </w:rPr>
        <w:t>.</w:t>
      </w:r>
      <w:proofErr w:type="gramStart"/>
      <w:r w:rsidRPr="008D262B">
        <w:rPr>
          <w:rStyle w:val="hljs-selector-class"/>
          <w:rFonts w:ascii="Arial" w:hAnsi="Arial" w:cs="Arial"/>
          <w:color w:val="DDDDDD"/>
          <w:sz w:val="20"/>
          <w:lang w:val="en-US"/>
        </w:rPr>
        <w:t>mi</w:t>
      </w: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 xml:space="preserve">  {</w:t>
      </w:r>
      <w:proofErr w:type="gramEnd"/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</w:r>
      <w:proofErr w:type="gramStart"/>
      <w:r w:rsidRPr="008D262B">
        <w:rPr>
          <w:rStyle w:val="hljs-attribute"/>
          <w:rFonts w:ascii="Arial" w:hAnsi="Arial" w:cs="Arial"/>
          <w:color w:val="BF79DB"/>
          <w:sz w:val="20"/>
          <w:lang w:val="en-US"/>
        </w:rPr>
        <w:t>color</w:t>
      </w:r>
      <w:proofErr w:type="gramEnd"/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>: red;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  <w:t>&amp; .selector {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  <w:lang w:val="en-US"/>
        </w:rPr>
      </w:pP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</w:r>
      <w:proofErr w:type="gramStart"/>
      <w:r w:rsidRPr="008D262B">
        <w:rPr>
          <w:rStyle w:val="hljs-attribute"/>
          <w:rFonts w:ascii="Arial" w:hAnsi="Arial" w:cs="Arial"/>
          <w:color w:val="BF79DB"/>
          <w:sz w:val="20"/>
          <w:lang w:val="en-US"/>
        </w:rPr>
        <w:t>color</w:t>
      </w:r>
      <w:proofErr w:type="gramEnd"/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>: blue;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  <w:lang w:val="en-US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</w:rPr>
        <w:t>&amp; .</w:t>
      </w:r>
      <w:proofErr w:type="spellStart"/>
      <w:r w:rsidRPr="008D262B">
        <w:rPr>
          <w:rStyle w:val="CdigoHTML"/>
          <w:rFonts w:ascii="Arial" w:hAnsi="Arial" w:cs="Arial"/>
          <w:color w:val="DDDDDD"/>
          <w:sz w:val="20"/>
        </w:rPr>
        <w:t>css</w:t>
      </w:r>
      <w:proofErr w:type="spellEnd"/>
      <w:r w:rsidRPr="008D262B">
        <w:rPr>
          <w:rStyle w:val="CdigoHTML"/>
          <w:rFonts w:ascii="Arial" w:hAnsi="Arial" w:cs="Arial"/>
          <w:color w:val="DDDDDD"/>
          <w:sz w:val="20"/>
        </w:rPr>
        <w:t xml:space="preserve"> {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CdigoHTML"/>
          <w:rFonts w:ascii="Arial" w:hAnsi="Arial" w:cs="Arial"/>
          <w:color w:val="DDDDDD"/>
          <w:sz w:val="20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</w:rPr>
        <w:tab/>
      </w:r>
      <w:proofErr w:type="gramStart"/>
      <w:r w:rsidRPr="008D262B">
        <w:rPr>
          <w:rStyle w:val="hljs-attribute"/>
          <w:rFonts w:ascii="Arial" w:hAnsi="Arial" w:cs="Arial"/>
          <w:color w:val="BF79DB"/>
          <w:sz w:val="20"/>
        </w:rPr>
        <w:t>color</w:t>
      </w:r>
      <w:proofErr w:type="gramEnd"/>
      <w:r w:rsidRPr="008D262B">
        <w:rPr>
          <w:rStyle w:val="CdigoHTML"/>
          <w:rFonts w:ascii="Arial" w:hAnsi="Arial" w:cs="Arial"/>
          <w:color w:val="DDDDDD"/>
          <w:sz w:val="20"/>
        </w:rPr>
        <w:t xml:space="preserve">: </w:t>
      </w:r>
      <w:proofErr w:type="spellStart"/>
      <w:r w:rsidRPr="008D262B">
        <w:rPr>
          <w:rStyle w:val="CdigoHTML"/>
          <w:rFonts w:ascii="Arial" w:hAnsi="Arial" w:cs="Arial"/>
          <w:color w:val="DDDDDD"/>
          <w:sz w:val="20"/>
        </w:rPr>
        <w:t>orange</w:t>
      </w:r>
      <w:proofErr w:type="spellEnd"/>
      <w:r w:rsidRPr="008D262B">
        <w:rPr>
          <w:rStyle w:val="CdigoHTML"/>
          <w:rFonts w:ascii="Arial" w:hAnsi="Arial" w:cs="Arial"/>
          <w:color w:val="DDDDDD"/>
          <w:sz w:val="20"/>
        </w:rPr>
        <w:t>;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CdigoHTML"/>
          <w:rFonts w:ascii="Arial" w:hAnsi="Arial" w:cs="Arial"/>
          <w:color w:val="DDDDDD"/>
          <w:sz w:val="20"/>
        </w:rPr>
        <w:tab/>
      </w:r>
      <w:r w:rsidRPr="008D262B">
        <w:rPr>
          <w:rStyle w:val="CdigoHTML"/>
          <w:rFonts w:ascii="Arial" w:hAnsi="Arial" w:cs="Arial"/>
          <w:color w:val="DDDDDD"/>
          <w:sz w:val="20"/>
        </w:rPr>
        <w:tab/>
        <w:t>}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CdigoHTML"/>
          <w:rFonts w:ascii="Arial" w:hAnsi="Arial" w:cs="Arial"/>
          <w:color w:val="DDDDDD"/>
          <w:sz w:val="20"/>
        </w:rPr>
        <w:tab/>
        <w:t>}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  <w:r w:rsidRPr="008D262B">
        <w:rPr>
          <w:rStyle w:val="CdigoHTML"/>
          <w:rFonts w:ascii="Arial" w:hAnsi="Arial" w:cs="Arial"/>
          <w:color w:val="DDDDDD"/>
          <w:sz w:val="20"/>
        </w:rPr>
        <w:t>}</w:t>
      </w:r>
    </w:p>
    <w:p w:rsidR="008D262B" w:rsidRPr="008D262B" w:rsidRDefault="008D262B" w:rsidP="008D262B">
      <w:pPr>
        <w:pStyle w:val="HTMLconformatoprevio"/>
        <w:shd w:val="clear" w:color="auto" w:fill="272822"/>
        <w:rPr>
          <w:rStyle w:val="CdigoHTML"/>
          <w:rFonts w:ascii="Arial" w:hAnsi="Arial" w:cs="Arial"/>
          <w:color w:val="DDDDDD"/>
          <w:sz w:val="20"/>
        </w:rPr>
      </w:pP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Mientras que con nuestros selectores tradicionales tenemos que escribir en profundidad tanto como sea necesario con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nesting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(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indentado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 xml:space="preserve"> en español) vamos a poder escribir los selectores una sola vez e ir agregándoles estilos independientemente</w:t>
      </w:r>
    </w:p>
    <w:p w:rsidR="008D262B" w:rsidRPr="008D262B" w:rsidRDefault="008D262B" w:rsidP="008D262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hyperlink r:id="rId26" w:tgtFrame="_blank" w:history="1">
        <w:r w:rsidRPr="008D262B">
          <w:rPr>
            <w:rStyle w:val="Hipervnculo"/>
            <w:rFonts w:ascii="Arial" w:hAnsi="Arial" w:cs="Arial"/>
            <w:color w:val="0791E6"/>
            <w:sz w:val="20"/>
            <w:szCs w:val="20"/>
          </w:rPr>
          <w:t>http://tabatkins.github.io/specs/css-nesting/</w:t>
        </w:r>
      </w:hyperlink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 xml:space="preserve">El conjunto de todo esto nos da un mejor CSS, uno que día a día se irá agregando en los navegadores y hará que no sea necesario hacerlo compatible con </w:t>
      </w:r>
      <w:proofErr w:type="spellStart"/>
      <w:r w:rsidRPr="008D262B">
        <w:rPr>
          <w:rFonts w:ascii="Arial" w:hAnsi="Arial" w:cs="Arial"/>
          <w:color w:val="273B47"/>
          <w:sz w:val="20"/>
          <w:szCs w:val="20"/>
        </w:rPr>
        <w:t>cssnext</w:t>
      </w:r>
      <w:proofErr w:type="spellEnd"/>
      <w:r w:rsidRPr="008D262B">
        <w:rPr>
          <w:rFonts w:ascii="Arial" w:hAnsi="Arial" w:cs="Arial"/>
          <w:color w:val="273B47"/>
          <w:sz w:val="20"/>
          <w:szCs w:val="20"/>
        </w:rPr>
        <w:t>, cuando ese día llegue solo tienes que desactivarlo y como verás en las próximas clases podrás hacerlo independientemente por cada característica.</w:t>
      </w:r>
    </w:p>
    <w:p w:rsidR="008D262B" w:rsidRPr="008D262B" w:rsidRDefault="008D262B" w:rsidP="008D262B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8D262B">
        <w:rPr>
          <w:rFonts w:ascii="Arial" w:hAnsi="Arial" w:cs="Arial"/>
          <w:color w:val="273B47"/>
          <w:sz w:val="20"/>
          <w:szCs w:val="20"/>
        </w:rPr>
        <w:t>Ahora que sabes que es una buena idea escribir código que en un futuro será el estándar continúa con el curso que espero te deje impresionado clase a clase.</w:t>
      </w:r>
    </w:p>
    <w:p w:rsidR="004444FF" w:rsidRDefault="004444FF" w:rsidP="00652760">
      <w:pPr>
        <w:rPr>
          <w:lang w:val="es-MX"/>
        </w:rPr>
      </w:pPr>
    </w:p>
    <w:p w:rsidR="004444FF" w:rsidRPr="004444FF" w:rsidRDefault="004444FF" w:rsidP="004444FF">
      <w:pPr>
        <w:pStyle w:val="Ttulo1"/>
        <w:rPr>
          <w:lang w:val="en-US"/>
        </w:rPr>
      </w:pPr>
      <w:r w:rsidRPr="004444FF">
        <w:rPr>
          <w:lang w:val="en-US"/>
        </w:rPr>
        <w:t>Variables</w:t>
      </w:r>
    </w:p>
    <w:p w:rsidR="004444FF" w:rsidRDefault="004444FF" w:rsidP="00652760">
      <w:pPr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4444FF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4444FF">
        <w:rPr>
          <w:rFonts w:ascii="Lucida Console" w:hAnsi="Lucida Console" w:cs="Lucida Console"/>
          <w:sz w:val="18"/>
          <w:szCs w:val="18"/>
          <w:lang w:val="en-US"/>
        </w:rPr>
        <w:t xml:space="preserve"> install </w:t>
      </w:r>
      <w:proofErr w:type="spellStart"/>
      <w:r w:rsidRPr="004444FF">
        <w:rPr>
          <w:rFonts w:ascii="Lucida Console" w:hAnsi="Lucida Console" w:cs="Lucida Console"/>
          <w:sz w:val="18"/>
          <w:szCs w:val="18"/>
          <w:lang w:val="en-US"/>
        </w:rPr>
        <w:t>postcss</w:t>
      </w:r>
      <w:proofErr w:type="spellEnd"/>
      <w:r w:rsidRPr="004444FF">
        <w:rPr>
          <w:rFonts w:ascii="Lucida Console" w:hAnsi="Lucida Console" w:cs="Lucida Console"/>
          <w:sz w:val="18"/>
          <w:szCs w:val="18"/>
          <w:lang w:val="en-US"/>
        </w:rPr>
        <w:t>-apply --save-de</w:t>
      </w:r>
    </w:p>
    <w:p w:rsidR="004444FF" w:rsidRDefault="004444FF" w:rsidP="00652760">
      <w:pPr>
        <w:rPr>
          <w:rFonts w:ascii="Lucida Console" w:hAnsi="Lucida Console" w:cs="Lucida Console"/>
          <w:sz w:val="18"/>
          <w:szCs w:val="18"/>
          <w:lang w:val="en-US"/>
        </w:rPr>
      </w:pP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Es necesario instalar ‘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postcss-apply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’, en caso instalaron ‘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postcss-preset-env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’. El archivo postcss.config.js quedaría así: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proofErr w:type="spellStart"/>
      <w:r w:rsidRPr="004444FF">
        <w:rPr>
          <w:rStyle w:val="hljs-builtin"/>
          <w:color w:val="A6E22E"/>
          <w:sz w:val="20"/>
        </w:rPr>
        <w:t>module</w:t>
      </w:r>
      <w:r w:rsidRPr="004444FF">
        <w:rPr>
          <w:rStyle w:val="CdigoHTML"/>
          <w:color w:val="FFFFFF"/>
          <w:sz w:val="20"/>
        </w:rPr>
        <w:t>.exports</w:t>
      </w:r>
      <w:proofErr w:type="spellEnd"/>
      <w:r w:rsidRPr="004444FF">
        <w:rPr>
          <w:rStyle w:val="CdigoHTML"/>
          <w:color w:val="FFFFFF"/>
          <w:sz w:val="20"/>
        </w:rPr>
        <w:t xml:space="preserve"> =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</w:t>
      </w:r>
      <w:proofErr w:type="spellStart"/>
      <w:proofErr w:type="gramStart"/>
      <w:r w:rsidRPr="004444FF">
        <w:rPr>
          <w:rStyle w:val="hljs-attribute"/>
          <w:color w:val="BF79DB"/>
          <w:sz w:val="20"/>
        </w:rPr>
        <w:t>plugins</w:t>
      </w:r>
      <w:proofErr w:type="spellEnd"/>
      <w:proofErr w:type="gramEnd"/>
      <w:r w:rsidRPr="004444FF">
        <w:rPr>
          <w:rStyle w:val="CdigoHTML"/>
          <w:color w:val="FFFFFF"/>
          <w:sz w:val="20"/>
        </w:rPr>
        <w:t>: [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</w:rPr>
        <w:t xml:space="preserve">    </w:t>
      </w:r>
      <w:proofErr w:type="gramStart"/>
      <w:r w:rsidRPr="004444FF">
        <w:rPr>
          <w:rStyle w:val="hljs-builtin"/>
          <w:color w:val="A6E22E"/>
          <w:sz w:val="20"/>
          <w:lang w:val="en-US"/>
        </w:rPr>
        <w:t>require</w:t>
      </w:r>
      <w:r w:rsidRPr="004444FF">
        <w:rPr>
          <w:rStyle w:val="CdigoHTML"/>
          <w:color w:val="FFFFFF"/>
          <w:sz w:val="20"/>
          <w:lang w:val="en-US"/>
        </w:rPr>
        <w:t>(</w:t>
      </w:r>
      <w:proofErr w:type="gramEnd"/>
      <w:r w:rsidRPr="004444FF">
        <w:rPr>
          <w:rStyle w:val="hljs-string"/>
          <w:color w:val="A6E22E"/>
          <w:sz w:val="20"/>
          <w:lang w:val="en-US"/>
        </w:rPr>
        <w:t>'</w:t>
      </w:r>
      <w:proofErr w:type="spellStart"/>
      <w:r w:rsidRPr="004444FF">
        <w:rPr>
          <w:rStyle w:val="hljs-string"/>
          <w:color w:val="A6E22E"/>
          <w:sz w:val="20"/>
          <w:lang w:val="en-US"/>
        </w:rPr>
        <w:t>postcss</w:t>
      </w:r>
      <w:proofErr w:type="spellEnd"/>
      <w:r w:rsidRPr="004444FF">
        <w:rPr>
          <w:rStyle w:val="hljs-string"/>
          <w:color w:val="A6E22E"/>
          <w:sz w:val="20"/>
          <w:lang w:val="en-US"/>
        </w:rPr>
        <w:t>-apply'</w:t>
      </w:r>
      <w:r w:rsidRPr="004444FF">
        <w:rPr>
          <w:rStyle w:val="CdigoHTML"/>
          <w:color w:val="FFFFFF"/>
          <w:sz w:val="20"/>
          <w:lang w:val="en-US"/>
        </w:rPr>
        <w:t>),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builtin"/>
          <w:color w:val="A6E22E"/>
          <w:sz w:val="20"/>
          <w:lang w:val="en-US"/>
        </w:rPr>
        <w:t>require</w:t>
      </w:r>
      <w:r w:rsidRPr="004444FF">
        <w:rPr>
          <w:rStyle w:val="CdigoHTML"/>
          <w:color w:val="FFFFFF"/>
          <w:sz w:val="20"/>
          <w:lang w:val="en-US"/>
        </w:rPr>
        <w:t>(</w:t>
      </w:r>
      <w:proofErr w:type="gramEnd"/>
      <w:r w:rsidRPr="004444FF">
        <w:rPr>
          <w:rStyle w:val="hljs-string"/>
          <w:color w:val="A6E22E"/>
          <w:sz w:val="20"/>
          <w:lang w:val="en-US"/>
        </w:rPr>
        <w:t>'</w:t>
      </w:r>
      <w:proofErr w:type="spellStart"/>
      <w:r w:rsidRPr="004444FF">
        <w:rPr>
          <w:rStyle w:val="hljs-string"/>
          <w:color w:val="A6E22E"/>
          <w:sz w:val="20"/>
          <w:lang w:val="en-US"/>
        </w:rPr>
        <w:t>postcss</w:t>
      </w:r>
      <w:proofErr w:type="spellEnd"/>
      <w:r w:rsidRPr="004444FF">
        <w:rPr>
          <w:rStyle w:val="hljs-string"/>
          <w:color w:val="A6E22E"/>
          <w:sz w:val="20"/>
          <w:lang w:val="en-US"/>
        </w:rPr>
        <w:t>-preset-</w:t>
      </w:r>
      <w:proofErr w:type="spellStart"/>
      <w:r w:rsidRPr="004444FF">
        <w:rPr>
          <w:rStyle w:val="hljs-string"/>
          <w:color w:val="A6E22E"/>
          <w:sz w:val="20"/>
          <w:lang w:val="en-US"/>
        </w:rPr>
        <w:t>env</w:t>
      </w:r>
      <w:proofErr w:type="spellEnd"/>
      <w:r w:rsidRPr="004444FF">
        <w:rPr>
          <w:rStyle w:val="hljs-string"/>
          <w:color w:val="A6E22E"/>
          <w:sz w:val="20"/>
          <w:lang w:val="en-US"/>
        </w:rPr>
        <w:t>'</w:t>
      </w:r>
      <w:r w:rsidRPr="004444FF">
        <w:rPr>
          <w:rStyle w:val="CdigoHTML"/>
          <w:color w:val="FFFFFF"/>
          <w:sz w:val="20"/>
          <w:lang w:val="en-US"/>
        </w:rPr>
        <w:t>)({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  </w:t>
      </w:r>
      <w:proofErr w:type="spellStart"/>
      <w:proofErr w:type="gramStart"/>
      <w:r w:rsidRPr="004444FF">
        <w:rPr>
          <w:rStyle w:val="hljs-attribute"/>
          <w:color w:val="BF79DB"/>
          <w:sz w:val="20"/>
          <w:lang w:val="en-US"/>
        </w:rPr>
        <w:t>autoprefixer</w:t>
      </w:r>
      <w:proofErr w:type="spellEnd"/>
      <w:proofErr w:type="gramEnd"/>
      <w:r w:rsidRPr="004444FF">
        <w:rPr>
          <w:rStyle w:val="CdigoHTML"/>
          <w:color w:val="FFFFFF"/>
          <w:sz w:val="20"/>
          <w:lang w:val="en-US"/>
        </w:rPr>
        <w:t>: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grid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literal"/>
          <w:b/>
          <w:bCs/>
          <w:color w:val="F92672"/>
          <w:sz w:val="20"/>
          <w:lang w:val="en-US"/>
        </w:rPr>
        <w:t>true</w:t>
      </w:r>
      <w:r w:rsidRPr="004444FF">
        <w:rPr>
          <w:rStyle w:val="CdigoHTML"/>
          <w:color w:val="FFFFFF"/>
          <w:sz w:val="20"/>
          <w:lang w:val="en-US"/>
        </w:rPr>
        <w:t>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    </w:t>
      </w:r>
      <w:proofErr w:type="spellStart"/>
      <w:proofErr w:type="gramStart"/>
      <w:r w:rsidRPr="004444FF">
        <w:rPr>
          <w:rStyle w:val="hljs-attribute"/>
          <w:color w:val="BF79DB"/>
          <w:sz w:val="20"/>
          <w:lang w:val="en-US"/>
        </w:rPr>
        <w:t>flexbox</w:t>
      </w:r>
      <w:proofErr w:type="spellEnd"/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literal"/>
          <w:b/>
          <w:bCs/>
          <w:color w:val="F92672"/>
          <w:sz w:val="20"/>
          <w:lang w:val="en-US"/>
        </w:rPr>
        <w:t>false</w:t>
      </w:r>
      <w:r w:rsidRPr="004444FF">
        <w:rPr>
          <w:rStyle w:val="CdigoHTML"/>
          <w:color w:val="FFFFFF"/>
          <w:sz w:val="20"/>
          <w:lang w:val="en-US"/>
        </w:rPr>
        <w:t>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  <w:lang w:val="en-US"/>
        </w:rPr>
        <w:lastRenderedPageBreak/>
        <w:t xml:space="preserve">      </w:t>
      </w:r>
      <w:r w:rsidRPr="004444FF">
        <w:rPr>
          <w:rStyle w:val="CdigoHTML"/>
          <w:color w:val="FFFFFF"/>
          <w:sz w:val="20"/>
        </w:rPr>
        <w:t>},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    </w:t>
      </w:r>
      <w:proofErr w:type="gramStart"/>
      <w:r w:rsidRPr="004444FF">
        <w:rPr>
          <w:rStyle w:val="hljs-attribute"/>
          <w:color w:val="BF79DB"/>
          <w:sz w:val="20"/>
        </w:rPr>
        <w:t>preserve</w:t>
      </w:r>
      <w:proofErr w:type="gramEnd"/>
      <w:r w:rsidRPr="004444FF">
        <w:rPr>
          <w:rStyle w:val="CdigoHTML"/>
          <w:color w:val="FFFFFF"/>
          <w:sz w:val="20"/>
        </w:rPr>
        <w:t xml:space="preserve">: </w:t>
      </w:r>
      <w:r w:rsidRPr="004444FF">
        <w:rPr>
          <w:rStyle w:val="hljs-literal"/>
          <w:b/>
          <w:bCs/>
          <w:color w:val="F92672"/>
          <w:sz w:val="20"/>
        </w:rPr>
        <w:t>true</w:t>
      </w:r>
      <w:r w:rsidRPr="004444FF">
        <w:rPr>
          <w:rStyle w:val="CdigoHTML"/>
          <w:color w:val="FFFFFF"/>
          <w:sz w:val="20"/>
        </w:rPr>
        <w:t xml:space="preserve">, </w:t>
      </w:r>
      <w:r w:rsidRPr="004444FF">
        <w:rPr>
          <w:rStyle w:val="hljs-comment"/>
          <w:color w:val="75715E"/>
          <w:sz w:val="20"/>
        </w:rPr>
        <w:t>//Valor por defecto de "</w:t>
      </w:r>
      <w:proofErr w:type="spellStart"/>
      <w:r w:rsidRPr="004444FF">
        <w:rPr>
          <w:rStyle w:val="hljs-comment"/>
          <w:color w:val="75715E"/>
          <w:sz w:val="20"/>
        </w:rPr>
        <w:t>true".Se</w:t>
      </w:r>
      <w:proofErr w:type="spellEnd"/>
      <w:r w:rsidRPr="004444FF">
        <w:rPr>
          <w:rStyle w:val="hljs-comment"/>
          <w:color w:val="75715E"/>
          <w:sz w:val="20"/>
        </w:rPr>
        <w:t xml:space="preserve"> asemeja a </w:t>
      </w:r>
      <w:proofErr w:type="spellStart"/>
      <w:r w:rsidRPr="004444FF">
        <w:rPr>
          <w:rStyle w:val="hljs-comment"/>
          <w:color w:val="75715E"/>
          <w:sz w:val="20"/>
        </w:rPr>
        <w:t>customProperties</w:t>
      </w:r>
      <w:proofErr w:type="spellEnd"/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ab/>
      </w:r>
      <w:r w:rsidRPr="004444FF">
        <w:rPr>
          <w:rStyle w:val="hljs-comment"/>
          <w:color w:val="75715E"/>
          <w:sz w:val="20"/>
        </w:rPr>
        <w:t>//cambiar a false para notar el cambio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  }),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],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};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hyperlink r:id="rId27" w:anchor="custom-properties" w:tgtFrame="_blank" w:history="1">
        <w:proofErr w:type="spellStart"/>
        <w:proofErr w:type="gramStart"/>
        <w:r w:rsidRPr="004444FF">
          <w:rPr>
            <w:rStyle w:val="Hipervnculo"/>
            <w:rFonts w:ascii="Arial" w:hAnsi="Arial" w:cs="Arial"/>
            <w:color w:val="0791E6"/>
            <w:sz w:val="20"/>
            <w:szCs w:val="20"/>
          </w:rPr>
          <w:t>postcss-preset-env</w:t>
        </w:r>
        <w:proofErr w:type="spellEnd"/>
        <w:proofErr w:type="gramEnd"/>
      </w:hyperlink>
      <w:r w:rsidRPr="004444FF">
        <w:rPr>
          <w:rFonts w:ascii="Arial" w:hAnsi="Arial" w:cs="Arial"/>
          <w:color w:val="4A4A4A"/>
          <w:sz w:val="20"/>
          <w:szCs w:val="20"/>
        </w:rPr>
        <w:t xml:space="preserve"> por defecto ya no elimina el 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root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(lo eliminaba para hacer compatible nuestro código) y agrega las variables de esta forma: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hljs-selector-class"/>
          <w:color w:val="FFFFFF"/>
          <w:sz w:val="20"/>
        </w:rPr>
        <w:t>.</w:t>
      </w:r>
      <w:proofErr w:type="spellStart"/>
      <w:r w:rsidRPr="004444FF">
        <w:rPr>
          <w:rStyle w:val="hljs-selector-class"/>
          <w:color w:val="FFFFFF"/>
          <w:sz w:val="20"/>
        </w:rPr>
        <w:t>btn.warning</w:t>
      </w:r>
      <w:proofErr w:type="spellEnd"/>
      <w:r w:rsidRPr="004444FF">
        <w:rPr>
          <w:rStyle w:val="CdigoHTML"/>
          <w:color w:val="FFFFFF"/>
          <w:sz w:val="20"/>
        </w:rPr>
        <w:t xml:space="preserve">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</w:t>
      </w:r>
      <w:proofErr w:type="spellStart"/>
      <w:proofErr w:type="gramStart"/>
      <w:r w:rsidRPr="004444FF">
        <w:rPr>
          <w:rStyle w:val="hljs-attribute"/>
          <w:color w:val="BF79DB"/>
          <w:sz w:val="20"/>
        </w:rPr>
        <w:t>background</w:t>
      </w:r>
      <w:proofErr w:type="spellEnd"/>
      <w:proofErr w:type="gramEnd"/>
      <w:r w:rsidRPr="004444FF">
        <w:rPr>
          <w:rStyle w:val="CdigoHTML"/>
          <w:color w:val="FFFFFF"/>
          <w:sz w:val="20"/>
        </w:rPr>
        <w:t>: red;</w:t>
      </w:r>
      <w:r w:rsidRPr="004444FF">
        <w:rPr>
          <w:rStyle w:val="hljs-comment"/>
          <w:color w:val="75715E"/>
          <w:sz w:val="20"/>
        </w:rPr>
        <w:t>//Se elimina por cascada, aunque a mi parecer ya no debería añadirse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</w:t>
      </w:r>
      <w:proofErr w:type="spellStart"/>
      <w:proofErr w:type="gramStart"/>
      <w:r w:rsidRPr="004444FF">
        <w:rPr>
          <w:rStyle w:val="hljs-attribute"/>
          <w:color w:val="BF79DB"/>
          <w:sz w:val="20"/>
        </w:rPr>
        <w:t>background</w:t>
      </w:r>
      <w:proofErr w:type="spellEnd"/>
      <w:proofErr w:type="gramEnd"/>
      <w:r w:rsidRPr="004444FF">
        <w:rPr>
          <w:rStyle w:val="CdigoHTML"/>
          <w:color w:val="FFFFFF"/>
          <w:sz w:val="20"/>
        </w:rPr>
        <w:t xml:space="preserve">: </w:t>
      </w:r>
      <w:proofErr w:type="spellStart"/>
      <w:r w:rsidRPr="004444FF">
        <w:rPr>
          <w:rStyle w:val="CdigoHTML"/>
          <w:color w:val="FFFFFF"/>
          <w:sz w:val="20"/>
        </w:rPr>
        <w:t>var</w:t>
      </w:r>
      <w:proofErr w:type="spellEnd"/>
      <w:r w:rsidRPr="004444FF">
        <w:rPr>
          <w:rStyle w:val="CdigoHTML"/>
          <w:color w:val="FFFFFF"/>
          <w:sz w:val="20"/>
        </w:rPr>
        <w:t>(--</w:t>
      </w:r>
      <w:proofErr w:type="spellStart"/>
      <w:r w:rsidRPr="004444FF">
        <w:rPr>
          <w:rStyle w:val="CdigoHTML"/>
          <w:color w:val="FFFFFF"/>
          <w:sz w:val="20"/>
        </w:rPr>
        <w:t>warningColor</w:t>
      </w:r>
      <w:proofErr w:type="spellEnd"/>
      <w:r w:rsidRPr="004444FF">
        <w:rPr>
          <w:rStyle w:val="CdigoHTML"/>
          <w:color w:val="FFFFFF"/>
          <w:sz w:val="20"/>
        </w:rPr>
        <w:t>);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El </w:t>
      </w:r>
      <w:hyperlink r:id="rId28" w:tgtFrame="_blank" w:history="1">
        <w:r w:rsidRPr="004444FF">
          <w:rPr>
            <w:rStyle w:val="Hipervnculo"/>
            <w:rFonts w:ascii="Arial" w:hAnsi="Arial" w:cs="Arial"/>
            <w:color w:val="0791E6"/>
            <w:sz w:val="20"/>
            <w:szCs w:val="20"/>
          </w:rPr>
          <w:t>repo</w:t>
        </w:r>
      </w:hyperlink>
      <w:r w:rsidRPr="004444FF">
        <w:rPr>
          <w:rFonts w:ascii="Arial" w:hAnsi="Arial" w:cs="Arial"/>
          <w:color w:val="4A4A4A"/>
          <w:sz w:val="20"/>
          <w:szCs w:val="20"/>
        </w:rPr>
        <w:t> es aún muy joven y tiene algunas deficiencias pero lo bueno es que tiene una comunidad muy activa dándole soporte.</w:t>
      </w:r>
      <w:r w:rsidRPr="004444FF">
        <w:rPr>
          <w:rFonts w:ascii="Arial" w:hAnsi="Arial" w:cs="Arial"/>
          <w:color w:val="4A4A4A"/>
          <w:sz w:val="20"/>
          <w:szCs w:val="20"/>
        </w:rPr>
        <w:br/>
        <w:t>P.D. el último enlace pertenece a ‘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postcss-custom-properties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’ el cual se instala por defecto cuando se instala ‘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postcss-preset-env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’.</w:t>
      </w:r>
    </w:p>
    <w:p w:rsidR="004444FF" w:rsidRDefault="004444FF" w:rsidP="00652760">
      <w:pPr>
        <w:rPr>
          <w:lang w:val="es-MX"/>
        </w:rPr>
      </w:pP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Me parece bastante interesante la posibilidad de crear </w:t>
      </w:r>
      <w:proofErr w:type="spellStart"/>
      <w:r w:rsidRPr="004444FF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mixins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 con CSS, que recuerdo que ya están </w:t>
      </w:r>
      <w:r w:rsidRPr="004444FF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disponibles</w:t>
      </w:r>
      <w:r w:rsidRPr="004444FF">
        <w:rPr>
          <w:rFonts w:ascii="Arial" w:hAnsi="Arial" w:cs="Arial"/>
          <w:color w:val="4A4A4A"/>
          <w:sz w:val="20"/>
          <w:szCs w:val="20"/>
        </w:rPr>
        <w:t> las variables en CSS en </w:t>
      </w:r>
      <w:r w:rsidRPr="004444FF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la mayoría de los navegadores</w:t>
      </w:r>
      <w:r w:rsidRPr="004444FF">
        <w:rPr>
          <w:rFonts w:ascii="Arial" w:hAnsi="Arial" w:cs="Arial"/>
          <w:color w:val="4A4A4A"/>
          <w:sz w:val="20"/>
          <w:szCs w:val="20"/>
        </w:rPr>
        <w:t> estables.</w:t>
      </w:r>
    </w:p>
    <w:p w:rsidR="004444FF" w:rsidRPr="004444FF" w:rsidRDefault="004444FF" w:rsidP="004444FF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CSS Variables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Las variables en CSS se pueden definir con 2 guiones medios (–) </w:t>
      </w:r>
      <w:r w:rsidRPr="004444FF">
        <w:rPr>
          <w:rStyle w:val="CdigoHTML"/>
          <w:color w:val="4A4A4A"/>
          <w:sz w:val="20"/>
        </w:rPr>
        <w:t>--</w:t>
      </w:r>
      <w:proofErr w:type="spellStart"/>
      <w:r w:rsidRPr="004444FF">
        <w:rPr>
          <w:rStyle w:val="CdigoHTML"/>
          <w:color w:val="4A4A4A"/>
          <w:sz w:val="20"/>
        </w:rPr>
        <w:t>variable:"contenido</w:t>
      </w:r>
      <w:proofErr w:type="spellEnd"/>
      <w:r w:rsidRPr="004444FF">
        <w:rPr>
          <w:rStyle w:val="CdigoHTML"/>
          <w:color w:val="4A4A4A"/>
          <w:sz w:val="20"/>
        </w:rPr>
        <w:t xml:space="preserve"> de la variable"</w:t>
      </w:r>
      <w:r w:rsidRPr="004444FF">
        <w:rPr>
          <w:rFonts w:ascii="Arial" w:hAnsi="Arial" w:cs="Arial"/>
          <w:color w:val="4A4A4A"/>
          <w:sz w:val="20"/>
          <w:szCs w:val="20"/>
        </w:rPr>
        <w:t> y usarse con la palabra reservada </w:t>
      </w:r>
      <w:proofErr w:type="spellStart"/>
      <w:r w:rsidRPr="004444FF">
        <w:rPr>
          <w:rStyle w:val="CdigoHTML"/>
          <w:color w:val="4A4A4A"/>
          <w:sz w:val="20"/>
        </w:rPr>
        <w:t>var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, de la siguiente manera </w:t>
      </w:r>
      <w:proofErr w:type="spellStart"/>
      <w:r w:rsidRPr="004444FF">
        <w:rPr>
          <w:rStyle w:val="CdigoHTML"/>
          <w:color w:val="4A4A4A"/>
          <w:sz w:val="20"/>
        </w:rPr>
        <w:t>propiedad</w:t>
      </w:r>
      <w:proofErr w:type="gramStart"/>
      <w:r w:rsidRPr="004444FF">
        <w:rPr>
          <w:rStyle w:val="CdigoHTML"/>
          <w:color w:val="4A4A4A"/>
          <w:sz w:val="20"/>
        </w:rPr>
        <w:t>:var</w:t>
      </w:r>
      <w:proofErr w:type="spellEnd"/>
      <w:proofErr w:type="gramEnd"/>
      <w:r w:rsidRPr="004444FF">
        <w:rPr>
          <w:rStyle w:val="CdigoHTML"/>
          <w:color w:val="4A4A4A"/>
          <w:sz w:val="20"/>
        </w:rPr>
        <w:t>(--variable);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Así se definen variables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proofErr w:type="gramStart"/>
      <w:r w:rsidRPr="004444FF">
        <w:rPr>
          <w:rStyle w:val="hljs-selector-pseudo"/>
          <w:color w:val="A6E22E"/>
          <w:sz w:val="20"/>
        </w:rPr>
        <w:t>:</w:t>
      </w:r>
      <w:proofErr w:type="spellStart"/>
      <w:r w:rsidRPr="004444FF">
        <w:rPr>
          <w:rStyle w:val="hljs-selector-pseudo"/>
          <w:color w:val="A6E22E"/>
          <w:sz w:val="20"/>
        </w:rPr>
        <w:t>root</w:t>
      </w:r>
      <w:proofErr w:type="spellEnd"/>
      <w:proofErr w:type="gramEnd"/>
      <w:r w:rsidRPr="004444FF">
        <w:rPr>
          <w:rStyle w:val="CdigoHTML"/>
          <w:color w:val="FFFFFF"/>
          <w:sz w:val="20"/>
        </w:rPr>
        <w:t xml:space="preserve">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</w:rPr>
        <w:t xml:space="preserve">  </w:t>
      </w:r>
      <w:r w:rsidRPr="004444FF">
        <w:rPr>
          <w:rStyle w:val="hljs-comment"/>
          <w:color w:val="75715E"/>
          <w:sz w:val="20"/>
          <w:lang w:val="en-US"/>
        </w:rPr>
        <w:t>/* Variables */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hljs-attribute"/>
          <w:color w:val="BF79DB"/>
          <w:sz w:val="20"/>
          <w:lang w:val="en-US"/>
        </w:rPr>
        <w:t>--</w:t>
      </w:r>
      <w:proofErr w:type="spellStart"/>
      <w:r w:rsidRPr="004444FF">
        <w:rPr>
          <w:rStyle w:val="hljs-attribute"/>
          <w:color w:val="BF79DB"/>
          <w:sz w:val="20"/>
          <w:lang w:val="en-US"/>
        </w:rPr>
        <w:t>darkColor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number"/>
          <w:color w:val="FFFFFF"/>
          <w:sz w:val="20"/>
          <w:lang w:val="en-US"/>
        </w:rPr>
        <w:t>#15192a</w:t>
      </w:r>
      <w:r w:rsidRPr="004444FF">
        <w:rPr>
          <w:rStyle w:val="CdigoHTML"/>
          <w:color w:val="FFFFFF"/>
          <w:sz w:val="20"/>
          <w:lang w:val="en-US"/>
        </w:rPr>
        <w:t>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hljs-attribute"/>
          <w:color w:val="BF79DB"/>
          <w:sz w:val="20"/>
          <w:lang w:val="en-US"/>
        </w:rPr>
        <w:t>--</w:t>
      </w:r>
      <w:proofErr w:type="spellStart"/>
      <w:r w:rsidRPr="004444FF">
        <w:rPr>
          <w:rStyle w:val="hljs-attribute"/>
          <w:color w:val="BF79DB"/>
          <w:sz w:val="20"/>
          <w:lang w:val="en-US"/>
        </w:rPr>
        <w:t>lightColor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: white;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hljs-attribute"/>
          <w:color w:val="BF79DB"/>
          <w:sz w:val="20"/>
        </w:rPr>
        <w:t>--</w:t>
      </w:r>
      <w:proofErr w:type="spellStart"/>
      <w:r w:rsidRPr="004444FF">
        <w:rPr>
          <w:rStyle w:val="hljs-attribute"/>
          <w:color w:val="BF79DB"/>
          <w:sz w:val="20"/>
        </w:rPr>
        <w:t>warningColor</w:t>
      </w:r>
      <w:proofErr w:type="spellEnd"/>
      <w:r w:rsidRPr="004444FF">
        <w:rPr>
          <w:rStyle w:val="CdigoHTML"/>
          <w:color w:val="FFFFFF"/>
          <w:sz w:val="20"/>
        </w:rPr>
        <w:t>: red;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Así se llaman las variables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hljs-selector-class"/>
          <w:color w:val="FFFFFF"/>
          <w:sz w:val="20"/>
          <w:lang w:val="en-US"/>
        </w:rPr>
        <w:t>.</w:t>
      </w:r>
      <w:proofErr w:type="spellStart"/>
      <w:r w:rsidRPr="004444FF">
        <w:rPr>
          <w:rStyle w:val="hljs-selector-class"/>
          <w:color w:val="FFFFFF"/>
          <w:sz w:val="20"/>
          <w:lang w:val="en-US"/>
        </w:rPr>
        <w:t>btn.warning</w:t>
      </w:r>
      <w:proofErr w:type="spellEnd"/>
      <w:r w:rsidRPr="004444FF">
        <w:rPr>
          <w:rStyle w:val="CdigoHTML"/>
          <w:color w:val="FFFFFF"/>
          <w:sz w:val="20"/>
          <w:lang w:val="en-US"/>
        </w:rPr>
        <w:t xml:space="preserve">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background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proofErr w:type="spellStart"/>
      <w:r w:rsidRPr="004444FF">
        <w:rPr>
          <w:rStyle w:val="hljs-builtin"/>
          <w:color w:val="A6E22E"/>
          <w:sz w:val="20"/>
          <w:lang w:val="en-US"/>
        </w:rPr>
        <w:t>var</w:t>
      </w:r>
      <w:proofErr w:type="spellEnd"/>
      <w:r w:rsidRPr="004444FF">
        <w:rPr>
          <w:rStyle w:val="CdigoHTML"/>
          <w:color w:val="FFFFFF"/>
          <w:sz w:val="20"/>
          <w:lang w:val="en-US"/>
        </w:rPr>
        <w:t>(--</w:t>
      </w:r>
      <w:proofErr w:type="spellStart"/>
      <w:r w:rsidRPr="004444FF">
        <w:rPr>
          <w:rStyle w:val="CdigoHTML"/>
          <w:color w:val="FFFFFF"/>
          <w:sz w:val="20"/>
          <w:lang w:val="en-US"/>
        </w:rPr>
        <w:t>warningColor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);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</w:t>
      </w:r>
    </w:p>
    <w:p w:rsidR="004444FF" w:rsidRPr="004444FF" w:rsidRDefault="004444FF" w:rsidP="004444FF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Mixins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 xml:space="preserve">Para hacer un </w:t>
      </w:r>
      <w:proofErr w:type="spellStart"/>
      <w:r w:rsidRPr="004444FF">
        <w:rPr>
          <w:rFonts w:ascii="Arial" w:hAnsi="Arial" w:cs="Arial"/>
          <w:color w:val="4A4A4A"/>
          <w:sz w:val="20"/>
          <w:szCs w:val="20"/>
        </w:rPr>
        <w:t>mixin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 xml:space="preserve"> en CSS necesitas crear una variable CSS con todas las propiedades de CSS que quieras agregar y aplicarlo con </w:t>
      </w:r>
      <w:r w:rsidRPr="004444FF">
        <w:rPr>
          <w:rStyle w:val="CdigoHTML"/>
          <w:color w:val="4A4A4A"/>
          <w:sz w:val="20"/>
        </w:rPr>
        <w:t>@</w:t>
      </w:r>
      <w:proofErr w:type="spellStart"/>
      <w:r w:rsidRPr="004444FF">
        <w:rPr>
          <w:rStyle w:val="CdigoHTML"/>
          <w:color w:val="4A4A4A"/>
          <w:sz w:val="20"/>
        </w:rPr>
        <w:t>apply</w:t>
      </w:r>
      <w:proofErr w:type="spellEnd"/>
      <w:r w:rsidRPr="004444FF">
        <w:rPr>
          <w:rFonts w:ascii="Arial" w:hAnsi="Arial" w:cs="Arial"/>
          <w:color w:val="4A4A4A"/>
          <w:sz w:val="20"/>
          <w:szCs w:val="20"/>
        </w:rPr>
        <w:t>, de la siguiente forma: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proofErr w:type="gramStart"/>
      <w:r w:rsidRPr="004444FF">
        <w:rPr>
          <w:rStyle w:val="hljs-selector-pseudo"/>
          <w:color w:val="A6E22E"/>
          <w:sz w:val="20"/>
          <w:lang w:val="en-US"/>
        </w:rPr>
        <w:t>:root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hljs-comment"/>
          <w:color w:val="75715E"/>
          <w:sz w:val="20"/>
          <w:lang w:val="en-US"/>
        </w:rPr>
        <w:t xml:space="preserve">/* </w:t>
      </w:r>
      <w:proofErr w:type="spellStart"/>
      <w:r w:rsidRPr="004444FF">
        <w:rPr>
          <w:rStyle w:val="hljs-comment"/>
          <w:color w:val="75715E"/>
          <w:sz w:val="20"/>
          <w:lang w:val="en-US"/>
        </w:rPr>
        <w:t>Mixins</w:t>
      </w:r>
      <w:proofErr w:type="spellEnd"/>
      <w:r w:rsidRPr="004444FF">
        <w:rPr>
          <w:rStyle w:val="hljs-comment"/>
          <w:color w:val="75715E"/>
          <w:sz w:val="20"/>
          <w:lang w:val="en-US"/>
        </w:rPr>
        <w:t xml:space="preserve"> */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hljs-attribute"/>
          <w:color w:val="BF79DB"/>
          <w:sz w:val="20"/>
          <w:lang w:val="en-US"/>
        </w:rPr>
        <w:t>--button</w:t>
      </w:r>
      <w:r w:rsidRPr="004444FF">
        <w:rPr>
          <w:rStyle w:val="CdigoHTML"/>
          <w:color w:val="FFFFFF"/>
          <w:sz w:val="20"/>
          <w:lang w:val="en-US"/>
        </w:rPr>
        <w:t>: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CdigoHTML"/>
          <w:color w:val="FFFFFF"/>
          <w:sz w:val="20"/>
          <w:lang w:val="en-US"/>
        </w:rPr>
        <w:t>border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number"/>
          <w:color w:val="FFFFFF"/>
          <w:sz w:val="20"/>
          <w:lang w:val="en-US"/>
        </w:rPr>
        <w:t>1px</w:t>
      </w:r>
      <w:r w:rsidRPr="004444FF">
        <w:rPr>
          <w:rStyle w:val="CdigoHTML"/>
          <w:color w:val="FFFFFF"/>
          <w:sz w:val="20"/>
          <w:lang w:val="en-US"/>
        </w:rPr>
        <w:t xml:space="preserve"> solid </w:t>
      </w:r>
      <w:proofErr w:type="spellStart"/>
      <w:r w:rsidRPr="004444FF">
        <w:rPr>
          <w:rStyle w:val="hljs-builtin"/>
          <w:color w:val="A6E22E"/>
          <w:sz w:val="20"/>
          <w:lang w:val="en-US"/>
        </w:rPr>
        <w:t>var</w:t>
      </w:r>
      <w:proofErr w:type="spellEnd"/>
      <w:r w:rsidRPr="004444FF">
        <w:rPr>
          <w:rStyle w:val="CdigoHTML"/>
          <w:color w:val="FFFFFF"/>
          <w:sz w:val="20"/>
          <w:lang w:val="en-US"/>
        </w:rPr>
        <w:t>(--</w:t>
      </w:r>
      <w:proofErr w:type="spellStart"/>
      <w:r w:rsidRPr="004444FF">
        <w:rPr>
          <w:rStyle w:val="CdigoHTML"/>
          <w:color w:val="FFFFFF"/>
          <w:sz w:val="20"/>
          <w:lang w:val="en-US"/>
        </w:rPr>
        <w:t>lightColor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);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border-radius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number"/>
          <w:color w:val="FFFFFF"/>
          <w:sz w:val="20"/>
          <w:lang w:val="en-US"/>
        </w:rPr>
        <w:t>5px</w:t>
      </w:r>
      <w:r w:rsidRPr="004444FF">
        <w:rPr>
          <w:rStyle w:val="CdigoHTML"/>
          <w:color w:val="FFFFFF"/>
          <w:sz w:val="20"/>
          <w:lang w:val="en-US"/>
        </w:rPr>
        <w:t>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background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proofErr w:type="spellStart"/>
      <w:r w:rsidRPr="004444FF">
        <w:rPr>
          <w:rStyle w:val="hljs-builtin"/>
          <w:color w:val="A6E22E"/>
          <w:sz w:val="20"/>
          <w:lang w:val="en-US"/>
        </w:rPr>
        <w:t>var</w:t>
      </w:r>
      <w:proofErr w:type="spellEnd"/>
      <w:r w:rsidRPr="004444FF">
        <w:rPr>
          <w:rStyle w:val="CdigoHTML"/>
          <w:color w:val="FFFFFF"/>
          <w:sz w:val="20"/>
          <w:lang w:val="en-US"/>
        </w:rPr>
        <w:t>(--</w:t>
      </w:r>
      <w:proofErr w:type="spellStart"/>
      <w:r w:rsidRPr="004444FF">
        <w:rPr>
          <w:rStyle w:val="CdigoHTML"/>
          <w:color w:val="FFFFFF"/>
          <w:sz w:val="20"/>
          <w:lang w:val="en-US"/>
        </w:rPr>
        <w:t>darckColor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);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color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proofErr w:type="spellStart"/>
      <w:r w:rsidRPr="004444FF">
        <w:rPr>
          <w:rStyle w:val="hljs-builtin"/>
          <w:color w:val="A6E22E"/>
          <w:sz w:val="20"/>
          <w:lang w:val="en-US"/>
        </w:rPr>
        <w:t>var</w:t>
      </w:r>
      <w:proofErr w:type="spellEnd"/>
      <w:r w:rsidRPr="004444FF">
        <w:rPr>
          <w:rStyle w:val="CdigoHTML"/>
          <w:color w:val="FFFFFF"/>
          <w:sz w:val="20"/>
          <w:lang w:val="en-US"/>
        </w:rPr>
        <w:t>(--</w:t>
      </w:r>
      <w:proofErr w:type="spellStart"/>
      <w:r w:rsidRPr="004444FF">
        <w:rPr>
          <w:rStyle w:val="CdigoHTML"/>
          <w:color w:val="FFFFFF"/>
          <w:sz w:val="20"/>
          <w:lang w:val="en-US"/>
        </w:rPr>
        <w:t>lightColor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);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padding</w:t>
      </w:r>
      <w:proofErr w:type="gramEnd"/>
      <w:r w:rsidRPr="004444FF">
        <w:rPr>
          <w:rStyle w:val="CdigoHTML"/>
          <w:color w:val="FFFFFF"/>
          <w:sz w:val="20"/>
          <w:lang w:val="en-US"/>
        </w:rPr>
        <w:t>: .</w:t>
      </w:r>
      <w:r w:rsidRPr="004444FF">
        <w:rPr>
          <w:rStyle w:val="hljs-number"/>
          <w:color w:val="FFFFFF"/>
          <w:sz w:val="20"/>
          <w:lang w:val="en-US"/>
        </w:rPr>
        <w:t>5em</w:t>
      </w:r>
      <w:r w:rsidRPr="004444FF">
        <w:rPr>
          <w:rStyle w:val="CdigoHTML"/>
          <w:color w:val="FFFFFF"/>
          <w:sz w:val="20"/>
          <w:lang w:val="en-US"/>
        </w:rPr>
        <w:t xml:space="preserve"> </w:t>
      </w:r>
      <w:r w:rsidRPr="004444FF">
        <w:rPr>
          <w:rStyle w:val="hljs-number"/>
          <w:color w:val="FFFFFF"/>
          <w:sz w:val="20"/>
          <w:lang w:val="en-US"/>
        </w:rPr>
        <w:t>2em</w:t>
      </w:r>
      <w:r w:rsidRPr="004444FF">
        <w:rPr>
          <w:rStyle w:val="CdigoHTML"/>
          <w:color w:val="FFFFFF"/>
          <w:sz w:val="20"/>
          <w:lang w:val="en-US"/>
        </w:rPr>
        <w:t>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text-transform</w:t>
      </w:r>
      <w:proofErr w:type="gramEnd"/>
      <w:r w:rsidRPr="004444FF">
        <w:rPr>
          <w:rStyle w:val="CdigoHTML"/>
          <w:color w:val="FFFFFF"/>
          <w:sz w:val="20"/>
          <w:lang w:val="en-US"/>
        </w:rPr>
        <w:t>: uppercase;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cursor</w:t>
      </w:r>
      <w:proofErr w:type="gramEnd"/>
      <w:r w:rsidRPr="004444FF">
        <w:rPr>
          <w:rStyle w:val="CdigoHTML"/>
          <w:color w:val="FFFFFF"/>
          <w:sz w:val="20"/>
          <w:lang w:val="en-US"/>
        </w:rPr>
        <w:t>: pointer;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font-size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number"/>
          <w:color w:val="FFFFFF"/>
          <w:sz w:val="20"/>
          <w:lang w:val="en-US"/>
        </w:rPr>
        <w:t>14px</w:t>
      </w:r>
      <w:r w:rsidRPr="004444FF">
        <w:rPr>
          <w:rStyle w:val="CdigoHTML"/>
          <w:color w:val="FFFFFF"/>
          <w:sz w:val="20"/>
          <w:lang w:val="en-US"/>
        </w:rPr>
        <w:t>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  <w:lang w:val="en-US"/>
        </w:rPr>
      </w:pPr>
      <w:r w:rsidRPr="004444FF">
        <w:rPr>
          <w:rStyle w:val="CdigoHTML"/>
          <w:color w:val="FFFFFF"/>
          <w:sz w:val="20"/>
          <w:lang w:val="en-US"/>
        </w:rPr>
        <w:t xml:space="preserve">    </w:t>
      </w:r>
      <w:proofErr w:type="gramStart"/>
      <w:r w:rsidRPr="004444FF">
        <w:rPr>
          <w:rStyle w:val="hljs-attribute"/>
          <w:color w:val="BF79DB"/>
          <w:sz w:val="20"/>
          <w:lang w:val="en-US"/>
        </w:rPr>
        <w:t>border-bottom</w:t>
      </w:r>
      <w:proofErr w:type="gramEnd"/>
      <w:r w:rsidRPr="004444FF">
        <w:rPr>
          <w:rStyle w:val="CdigoHTML"/>
          <w:color w:val="FFFFFF"/>
          <w:sz w:val="20"/>
          <w:lang w:val="en-US"/>
        </w:rPr>
        <w:t xml:space="preserve">: </w:t>
      </w:r>
      <w:r w:rsidRPr="004444FF">
        <w:rPr>
          <w:rStyle w:val="hljs-number"/>
          <w:color w:val="FFFFFF"/>
          <w:sz w:val="20"/>
          <w:lang w:val="en-US"/>
        </w:rPr>
        <w:t>5px</w:t>
      </w:r>
      <w:r w:rsidRPr="004444FF">
        <w:rPr>
          <w:rStyle w:val="CdigoHTML"/>
          <w:color w:val="FFFFFF"/>
          <w:sz w:val="20"/>
          <w:lang w:val="en-US"/>
        </w:rPr>
        <w:t xml:space="preserve"> solid </w:t>
      </w:r>
      <w:proofErr w:type="spellStart"/>
      <w:r w:rsidRPr="004444FF">
        <w:rPr>
          <w:rStyle w:val="hljs-builtin"/>
          <w:color w:val="A6E22E"/>
          <w:sz w:val="20"/>
          <w:lang w:val="en-US"/>
        </w:rPr>
        <w:t>var</w:t>
      </w:r>
      <w:proofErr w:type="spellEnd"/>
      <w:r w:rsidRPr="004444FF">
        <w:rPr>
          <w:rStyle w:val="CdigoHTML"/>
          <w:color w:val="FFFFFF"/>
          <w:sz w:val="20"/>
          <w:lang w:val="en-US"/>
        </w:rPr>
        <w:t>(--</w:t>
      </w:r>
      <w:proofErr w:type="spellStart"/>
      <w:r w:rsidRPr="004444FF">
        <w:rPr>
          <w:rStyle w:val="CdigoHTML"/>
          <w:color w:val="FFFFFF"/>
          <w:sz w:val="20"/>
          <w:lang w:val="en-US"/>
        </w:rPr>
        <w:t>lightColor</w:t>
      </w:r>
      <w:proofErr w:type="spellEnd"/>
      <w:r w:rsidRPr="004444FF">
        <w:rPr>
          <w:rStyle w:val="CdigoHTML"/>
          <w:color w:val="FFFFFF"/>
          <w:sz w:val="20"/>
          <w:lang w:val="en-US"/>
        </w:rPr>
        <w:t>)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  <w:lang w:val="en-US"/>
        </w:rPr>
        <w:t xml:space="preserve">  </w:t>
      </w:r>
      <w:r w:rsidRPr="004444FF">
        <w:rPr>
          <w:rStyle w:val="CdigoHTML"/>
          <w:color w:val="FFFFFF"/>
          <w:sz w:val="20"/>
        </w:rPr>
        <w:t>};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</w:t>
      </w:r>
    </w:p>
    <w:p w:rsidR="004444FF" w:rsidRPr="004444FF" w:rsidRDefault="004444FF" w:rsidP="004444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4444FF">
        <w:rPr>
          <w:rFonts w:ascii="Arial" w:hAnsi="Arial" w:cs="Arial"/>
          <w:color w:val="4A4A4A"/>
          <w:sz w:val="20"/>
          <w:szCs w:val="20"/>
        </w:rPr>
        <w:t>Aplicación de estilos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.</w:t>
      </w:r>
      <w:proofErr w:type="spellStart"/>
      <w:r w:rsidRPr="004444FF">
        <w:rPr>
          <w:rStyle w:val="CdigoHTML"/>
          <w:color w:val="FFFFFF"/>
          <w:sz w:val="20"/>
        </w:rPr>
        <w:t>btn</w:t>
      </w:r>
      <w:proofErr w:type="spellEnd"/>
      <w:r w:rsidRPr="004444FF">
        <w:rPr>
          <w:rStyle w:val="CdigoHTML"/>
          <w:color w:val="FFFFFF"/>
          <w:sz w:val="20"/>
        </w:rPr>
        <w:t xml:space="preserve"> {</w:t>
      </w:r>
    </w:p>
    <w:p w:rsidR="004444FF" w:rsidRPr="004444FF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 xml:space="preserve">  @</w:t>
      </w:r>
      <w:proofErr w:type="spellStart"/>
      <w:r w:rsidRPr="004444FF">
        <w:rPr>
          <w:rStyle w:val="CdigoHTML"/>
          <w:color w:val="FFFFFF"/>
          <w:sz w:val="20"/>
        </w:rPr>
        <w:t>apply</w:t>
      </w:r>
      <w:proofErr w:type="spellEnd"/>
      <w:r w:rsidRPr="004444FF">
        <w:rPr>
          <w:rStyle w:val="CdigoHTML"/>
          <w:color w:val="FFFFFF"/>
          <w:sz w:val="20"/>
        </w:rPr>
        <w:t xml:space="preserve"> --</w:t>
      </w:r>
      <w:proofErr w:type="spellStart"/>
      <w:r w:rsidRPr="004444FF">
        <w:rPr>
          <w:rStyle w:val="CdigoHTML"/>
          <w:color w:val="FFFFFF"/>
          <w:sz w:val="20"/>
        </w:rPr>
        <w:t>button</w:t>
      </w:r>
      <w:proofErr w:type="spellEnd"/>
      <w:r w:rsidRPr="004444FF">
        <w:rPr>
          <w:rStyle w:val="CdigoHTML"/>
          <w:color w:val="FFFFFF"/>
          <w:sz w:val="20"/>
        </w:rPr>
        <w:t>;</w:t>
      </w:r>
    </w:p>
    <w:p w:rsidR="00321D14" w:rsidRDefault="004444FF" w:rsidP="004444FF">
      <w:pPr>
        <w:pStyle w:val="HTMLconformatoprevio"/>
        <w:shd w:val="clear" w:color="auto" w:fill="333333"/>
        <w:rPr>
          <w:rStyle w:val="CdigoHTML"/>
          <w:color w:val="FFFFFF"/>
          <w:sz w:val="20"/>
        </w:rPr>
      </w:pPr>
      <w:r w:rsidRPr="004444FF">
        <w:rPr>
          <w:rStyle w:val="CdigoHTML"/>
          <w:color w:val="FFFFFF"/>
          <w:sz w:val="20"/>
        </w:rPr>
        <w:t>}</w:t>
      </w:r>
    </w:p>
    <w:p w:rsidR="00321D14" w:rsidRPr="006C70BB" w:rsidRDefault="006C70BB" w:rsidP="00321D14">
      <w:pPr>
        <w:pStyle w:val="Ttulo1"/>
      </w:pPr>
      <w:r w:rsidRPr="006C70BB">
        <w:lastRenderedPageBreak/>
        <w:t>Operaciones matemáticas con CSS - CALC</w:t>
      </w:r>
    </w:p>
    <w:p w:rsidR="00321D14" w:rsidRPr="00321D14" w:rsidRDefault="00321D14" w:rsidP="00321D1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Fonts w:ascii="Arial" w:hAnsi="Arial" w:cs="Arial"/>
          <w:color w:val="4A4A4A"/>
          <w:sz w:val="20"/>
          <w:szCs w:val="20"/>
        </w:rPr>
        <w:t>Sirve para realizar operaciones matemáticas con medidas estáticas (</w:t>
      </w:r>
      <w:proofErr w:type="spellStart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px</w:t>
      </w:r>
      <w:proofErr w:type="spellEnd"/>
      <w:r w:rsidRPr="00321D14">
        <w:rPr>
          <w:rFonts w:ascii="Arial" w:hAnsi="Arial" w:cs="Arial"/>
          <w:color w:val="4A4A4A"/>
          <w:sz w:val="20"/>
          <w:szCs w:val="20"/>
        </w:rPr>
        <w:t>) sólo tenemos que hacer uso de la función </w:t>
      </w:r>
      <w:proofErr w:type="spellStart"/>
      <w:proofErr w:type="gramStart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calc</w:t>
      </w:r>
      <w:proofErr w:type="spellEnd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(</w:t>
      </w:r>
      <w:proofErr w:type="gramEnd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)</w:t>
      </w:r>
      <w:r w:rsidRPr="00321D14">
        <w:rPr>
          <w:rFonts w:ascii="Arial" w:hAnsi="Arial" w:cs="Arial"/>
          <w:color w:val="4A4A4A"/>
          <w:sz w:val="20"/>
          <w:szCs w:val="20"/>
        </w:rPr>
        <w:t>, es importante que se ponga.</w:t>
      </w:r>
      <w:r w:rsidRPr="00321D14">
        <w:rPr>
          <w:rFonts w:ascii="Arial" w:hAnsi="Arial" w:cs="Arial"/>
          <w:color w:val="4A4A4A"/>
          <w:sz w:val="20"/>
          <w:szCs w:val="20"/>
        </w:rPr>
        <w:br/>
        <w:t>.</w:t>
      </w:r>
      <w:r w:rsidRPr="00321D14">
        <w:rPr>
          <w:rFonts w:ascii="Arial" w:hAnsi="Arial" w:cs="Arial"/>
          <w:color w:val="4A4A4A"/>
          <w:sz w:val="20"/>
          <w:szCs w:val="20"/>
        </w:rPr>
        <w:br/>
        <w:t>Además es posible anidar llamadas a </w:t>
      </w:r>
      <w:proofErr w:type="spellStart"/>
      <w:proofErr w:type="gramStart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calc</w:t>
      </w:r>
      <w:proofErr w:type="spellEnd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(</w:t>
      </w:r>
      <w:proofErr w:type="gramEnd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)</w:t>
      </w:r>
      <w:r w:rsidRPr="00321D14">
        <w:rPr>
          <w:rFonts w:ascii="Arial" w:hAnsi="Arial" w:cs="Arial"/>
          <w:color w:val="4A4A4A"/>
          <w:sz w:val="20"/>
          <w:szCs w:val="20"/>
        </w:rPr>
        <w:t> dentro de otras llamadas </w:t>
      </w:r>
      <w:proofErr w:type="spellStart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calc</w:t>
      </w:r>
      <w:proofErr w:type="spellEnd"/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()</w:t>
      </w:r>
      <w:r>
        <w:rPr>
          <w:rFonts w:ascii="Arial" w:hAnsi="Arial" w:cs="Arial"/>
          <w:color w:val="4A4A4A"/>
          <w:sz w:val="20"/>
          <w:szCs w:val="20"/>
        </w:rPr>
        <w:t>.</w:t>
      </w:r>
    </w:p>
    <w:p w:rsidR="00321D14" w:rsidRDefault="00321D14" w:rsidP="00321D14">
      <w:pPr>
        <w:pStyle w:val="Ttulo2"/>
        <w:shd w:val="clear" w:color="auto" w:fill="FFFFFF"/>
        <w:spacing w:before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Sintaxis</w:t>
      </w:r>
    </w:p>
    <w:p w:rsidR="00321D14" w:rsidRDefault="00321D14" w:rsidP="00321D14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proofErr w:type="gramStart"/>
      <w:r>
        <w:rPr>
          <w:rStyle w:val="hljs-selector-tag"/>
          <w:b/>
          <w:bCs/>
          <w:color w:val="F92672"/>
        </w:rPr>
        <w:t>calc</w:t>
      </w:r>
      <w:proofErr w:type="spellEnd"/>
      <w:r>
        <w:rPr>
          <w:rStyle w:val="CdigoHTML"/>
          <w:color w:val="FFFFFF"/>
        </w:rPr>
        <w:t>(</w:t>
      </w:r>
      <w:proofErr w:type="gramEnd"/>
      <w:r>
        <w:rPr>
          <w:rStyle w:val="hljs-selector-tag"/>
          <w:b/>
          <w:bCs/>
          <w:color w:val="F92672"/>
        </w:rPr>
        <w:t>expresi</w:t>
      </w:r>
      <w:r>
        <w:rPr>
          <w:rStyle w:val="CdigoHTML"/>
          <w:color w:val="FFFFFF"/>
        </w:rPr>
        <w:t>ó</w:t>
      </w:r>
      <w:r>
        <w:rPr>
          <w:rStyle w:val="hljs-selector-tag"/>
          <w:b/>
          <w:bCs/>
          <w:color w:val="F92672"/>
        </w:rPr>
        <w:t>n</w:t>
      </w:r>
      <w:r>
        <w:rPr>
          <w:rStyle w:val="CdigoHTML"/>
          <w:color w:val="FFFFFF"/>
        </w:rPr>
        <w:t>)</w:t>
      </w:r>
    </w:p>
    <w:p w:rsidR="00321D14" w:rsidRPr="00321D14" w:rsidRDefault="00321D14" w:rsidP="00321D1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Fonts w:ascii="Arial" w:hAnsi="Arial" w:cs="Arial"/>
          <w:color w:val="4A4A4A"/>
          <w:sz w:val="20"/>
          <w:szCs w:val="20"/>
        </w:rPr>
        <w:t>.</w:t>
      </w:r>
      <w:r w:rsidRPr="00321D14">
        <w:rPr>
          <w:rFonts w:ascii="Arial" w:hAnsi="Arial" w:cs="Arial"/>
          <w:color w:val="4A4A4A"/>
          <w:sz w:val="20"/>
          <w:szCs w:val="20"/>
        </w:rPr>
        <w:br/>
        <w:t xml:space="preserve">Las operaciones que permite </w:t>
      </w:r>
      <w:proofErr w:type="spellStart"/>
      <w:r w:rsidRPr="00321D14">
        <w:rPr>
          <w:rFonts w:ascii="Arial" w:hAnsi="Arial" w:cs="Arial"/>
          <w:color w:val="4A4A4A"/>
          <w:sz w:val="20"/>
          <w:szCs w:val="20"/>
        </w:rPr>
        <w:t>calc</w:t>
      </w:r>
      <w:proofErr w:type="spellEnd"/>
      <w:r w:rsidRPr="00321D14">
        <w:rPr>
          <w:rFonts w:ascii="Arial" w:hAnsi="Arial" w:cs="Arial"/>
          <w:color w:val="4A4A4A"/>
          <w:sz w:val="20"/>
          <w:szCs w:val="20"/>
        </w:rPr>
        <w:t xml:space="preserve"> son:</w:t>
      </w:r>
    </w:p>
    <w:p w:rsidR="00321D14" w:rsidRPr="00321D14" w:rsidRDefault="00321D14" w:rsidP="00321D14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+</w:t>
      </w:r>
      <w:r w:rsidRPr="00321D14">
        <w:rPr>
          <w:rFonts w:ascii="Arial" w:hAnsi="Arial" w:cs="Arial"/>
          <w:color w:val="4A4A4A"/>
          <w:sz w:val="20"/>
          <w:szCs w:val="20"/>
        </w:rPr>
        <w:t> Suma</w:t>
      </w:r>
    </w:p>
    <w:p w:rsidR="00321D14" w:rsidRPr="00321D14" w:rsidRDefault="00321D14" w:rsidP="00321D14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Style w:val="CdigoHTML"/>
          <w:rFonts w:ascii="Arial" w:eastAsiaTheme="majorEastAsia" w:hAnsi="Arial" w:cs="Arial"/>
          <w:color w:val="4A4A4A"/>
          <w:sz w:val="20"/>
        </w:rPr>
        <w:t>-</w:t>
      </w:r>
      <w:r w:rsidRPr="00321D14">
        <w:rPr>
          <w:rFonts w:ascii="Arial" w:hAnsi="Arial" w:cs="Arial"/>
          <w:color w:val="4A4A4A"/>
          <w:sz w:val="20"/>
          <w:szCs w:val="20"/>
        </w:rPr>
        <w:t> Resta</w:t>
      </w:r>
    </w:p>
    <w:p w:rsidR="00321D14" w:rsidRPr="00321D14" w:rsidRDefault="00321D14" w:rsidP="00321D14">
      <w:pPr>
        <w:numPr>
          <w:ilvl w:val="0"/>
          <w:numId w:val="27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Style w:val="CdigoHTML"/>
          <w:rFonts w:ascii="Arial" w:hAnsi="Arial" w:cs="Arial"/>
          <w:color w:val="4A4A4A"/>
          <w:sz w:val="20"/>
        </w:rPr>
        <w:t>*</w:t>
      </w:r>
      <w:r w:rsidRPr="00321D14">
        <w:rPr>
          <w:rFonts w:ascii="Arial" w:hAnsi="Arial" w:cs="Arial"/>
          <w:color w:val="4A4A4A"/>
          <w:sz w:val="20"/>
          <w:szCs w:val="20"/>
        </w:rPr>
        <w:t> Multiplicación. Al menos uno de los argumentos debe ser un </w:t>
      </w:r>
      <w:r w:rsidRPr="00321D14">
        <w:rPr>
          <w:rStyle w:val="CdigoHTML"/>
          <w:rFonts w:ascii="Arial" w:hAnsi="Arial" w:cs="Arial"/>
          <w:color w:val="4A4A4A"/>
          <w:sz w:val="20"/>
        </w:rPr>
        <w:t>&lt;número&gt;</w:t>
      </w:r>
      <w:r w:rsidRPr="00321D14">
        <w:rPr>
          <w:rFonts w:ascii="Arial" w:hAnsi="Arial" w:cs="Arial"/>
          <w:color w:val="4A4A4A"/>
          <w:sz w:val="20"/>
          <w:szCs w:val="20"/>
        </w:rPr>
        <w:t>.</w:t>
      </w:r>
    </w:p>
    <w:p w:rsidR="00321D14" w:rsidRDefault="00321D14" w:rsidP="00321D14">
      <w:pPr>
        <w:numPr>
          <w:ilvl w:val="0"/>
          <w:numId w:val="27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  <w:sz w:val="20"/>
          <w:szCs w:val="20"/>
        </w:rPr>
      </w:pPr>
      <w:r w:rsidRPr="00321D14">
        <w:rPr>
          <w:rStyle w:val="CdigoHTML"/>
          <w:rFonts w:ascii="Arial" w:hAnsi="Arial" w:cs="Arial"/>
          <w:color w:val="4A4A4A"/>
          <w:sz w:val="20"/>
        </w:rPr>
        <w:t>/</w:t>
      </w:r>
      <w:r w:rsidRPr="00321D14">
        <w:rPr>
          <w:rFonts w:ascii="Arial" w:hAnsi="Arial" w:cs="Arial"/>
          <w:color w:val="4A4A4A"/>
          <w:sz w:val="20"/>
          <w:szCs w:val="20"/>
        </w:rPr>
        <w:t> División. El divisor debe ser un </w:t>
      </w:r>
      <w:r w:rsidRPr="00321D14">
        <w:rPr>
          <w:rStyle w:val="CdigoHTML"/>
          <w:rFonts w:ascii="Arial" w:hAnsi="Arial" w:cs="Arial"/>
          <w:color w:val="4A4A4A"/>
          <w:sz w:val="20"/>
        </w:rPr>
        <w:t>&lt;número&gt;</w:t>
      </w:r>
      <w:r w:rsidRPr="00321D14">
        <w:rPr>
          <w:rFonts w:ascii="Arial" w:hAnsi="Arial" w:cs="Arial"/>
          <w:color w:val="4A4A4A"/>
          <w:sz w:val="20"/>
          <w:szCs w:val="20"/>
        </w:rPr>
        <w:t>.</w:t>
      </w:r>
    </w:p>
    <w:p w:rsidR="006C70BB" w:rsidRDefault="006C70BB" w:rsidP="006C70BB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z w:val="20"/>
          <w:szCs w:val="20"/>
        </w:rPr>
      </w:pPr>
    </w:p>
    <w:p w:rsidR="006C70BB" w:rsidRDefault="006C70BB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  <w:r w:rsidRPr="006C70BB">
        <w:rPr>
          <w:rFonts w:ascii="Arial" w:hAnsi="Arial" w:cs="Arial"/>
          <w:color w:val="4A4A4A"/>
          <w:sz w:val="20"/>
          <w:szCs w:val="20"/>
        </w:rPr>
        <w:drawing>
          <wp:inline distT="0" distB="0" distL="0" distR="0" wp14:anchorId="1D203BB5" wp14:editId="3561A91D">
            <wp:extent cx="5732145" cy="84264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4B6D12" w:rsidRDefault="004B6D12" w:rsidP="004B6D12">
      <w:pPr>
        <w:pStyle w:val="Ttulo1"/>
      </w:pPr>
      <w:r w:rsidRPr="004B6D12">
        <w:t>Media Queries</w:t>
      </w:r>
    </w:p>
    <w:p w:rsidR="004B6D12" w:rsidRPr="004B6D12" w:rsidRDefault="004B6D12" w:rsidP="004B6D12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@</w:t>
      </w:r>
      <w:proofErr w:type="spellStart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custom</w:t>
      </w:r>
      <w:proofErr w:type="spellEnd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-media: Es la manera de personalizar o asignar un alias a los media </w:t>
      </w:r>
      <w:proofErr w:type="spellStart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query</w:t>
      </w:r>
      <w:proofErr w:type="spellEnd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. Ejemplos de </w:t>
      </w:r>
      <w:proofErr w:type="spellStart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como</w:t>
      </w:r>
      <w:proofErr w:type="spellEnd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asignarlo: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</w:r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@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custom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-media —extra-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small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(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width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&lt; 480px);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</w:r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@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custom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-media --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small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screen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and (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width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&lt; 768px);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</w:r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@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custom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-media —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medium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screen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and (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width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&gt;= 768px);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</w:r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@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custom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-media —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large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screen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and (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width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&gt;= 1024px);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 xml:space="preserve">Al momento de usar el media </w:t>
      </w:r>
      <w:proofErr w:type="spellStart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query</w:t>
      </w:r>
      <w:proofErr w:type="spellEnd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lo haríamos </w:t>
      </w:r>
      <w:proofErr w:type="spellStart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asi</w:t>
      </w:r>
      <w:proofErr w:type="spellEnd"/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:</w:t>
      </w:r>
      <w:r w:rsidRPr="004B6D12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</w:r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@media (—extra-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small</w:t>
      </w:r>
      <w:proofErr w:type="spellEnd"/>
      <w:proofErr w:type="gram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){</w:t>
      </w:r>
      <w:proofErr w:type="gram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propiedades </w:t>
      </w:r>
      <w:proofErr w:type="spellStart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css</w:t>
      </w:r>
      <w:proofErr w:type="spellEnd"/>
      <w:r w:rsidRPr="004B6D12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 xml:space="preserve"> }</w:t>
      </w: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4B6D12" w:rsidRPr="004B6D12" w:rsidRDefault="004B6D12" w:rsidP="004B6D12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proofErr w:type="spellStart"/>
      <w:proofErr w:type="gramStart"/>
      <w:r w:rsidRPr="004B6D12">
        <w:rPr>
          <w:rFonts w:ascii="Arial" w:eastAsia="Times New Roman" w:hAnsi="Arial" w:cs="Arial"/>
          <w:i/>
          <w:iCs/>
          <w:color w:val="4A4A4A"/>
          <w:sz w:val="21"/>
          <w:szCs w:val="21"/>
          <w:lang w:val="es-MX" w:eastAsia="es-MX"/>
        </w:rPr>
        <w:t>postcss-preset-env</w:t>
      </w:r>
      <w:proofErr w:type="spellEnd"/>
      <w:proofErr w:type="gramEnd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 permite el uso de </w:t>
      </w:r>
      <w:proofErr w:type="spellStart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custom</w:t>
      </w:r>
      <w:proofErr w:type="spellEnd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-media</w:t>
      </w:r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 sin embargo, es aceptado en el </w:t>
      </w:r>
      <w:proofErr w:type="spellStart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stage</w:t>
      </w:r>
      <w:proofErr w:type="spellEnd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 xml:space="preserve"> 1</w:t>
      </w:r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 de este </w:t>
      </w:r>
      <w:proofErr w:type="spellStart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plugin</w:t>
      </w:r>
      <w:proofErr w:type="spellEnd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. Por defecto, si no especificamos el </w:t>
      </w:r>
      <w:proofErr w:type="spellStart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stage</w:t>
      </w:r>
      <w:proofErr w:type="spellEnd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, </w:t>
      </w:r>
      <w:proofErr w:type="spellStart"/>
      <w:r w:rsidRPr="004B6D12">
        <w:rPr>
          <w:rFonts w:ascii="Arial" w:eastAsia="Times New Roman" w:hAnsi="Arial" w:cs="Arial"/>
          <w:i/>
          <w:iCs/>
          <w:color w:val="4A4A4A"/>
          <w:sz w:val="21"/>
          <w:szCs w:val="21"/>
          <w:lang w:val="es-MX" w:eastAsia="es-MX"/>
        </w:rPr>
        <w:t>postcss-preset-env</w:t>
      </w:r>
      <w:proofErr w:type="spellEnd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 tendrá por defecto el </w:t>
      </w:r>
      <w:proofErr w:type="spellStart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stage</w:t>
      </w:r>
      <w:proofErr w:type="spellEnd"/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 xml:space="preserve"> 2</w:t>
      </w:r>
    </w:p>
    <w:p w:rsidR="004B6D12" w:rsidRPr="004B6D12" w:rsidRDefault="004B6D12" w:rsidP="004B6D12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Para poder especificar el </w:t>
      </w:r>
      <w:proofErr w:type="spellStart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stage</w:t>
      </w:r>
      <w:proofErr w:type="spellEnd"/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debemos tener el código del </w:t>
      </w:r>
      <w:r w:rsidRPr="004B6D12">
        <w:rPr>
          <w:rFonts w:ascii="Arial" w:eastAsia="Times New Roman" w:hAnsi="Arial" w:cs="Arial"/>
          <w:b/>
          <w:bCs/>
          <w:color w:val="4A4A4A"/>
          <w:sz w:val="21"/>
          <w:szCs w:val="21"/>
          <w:lang w:val="es-MX" w:eastAsia="es-MX"/>
        </w:rPr>
        <w:t>postcss.config.js</w:t>
      </w:r>
      <w:r w:rsidRPr="004B6D12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 de la siguiente manera: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module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.exports</w:t>
      </w:r>
      <w:proofErr w:type="spell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4B6D12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plugins</w:t>
      </w:r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require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postcss</w:t>
      </w:r>
      <w:proofErr w:type="spellEnd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-preset-</w:t>
      </w:r>
      <w:proofErr w:type="spell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env</w:t>
      </w:r>
      <w:proofErr w:type="spellEnd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)({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4B6D12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stage</w:t>
      </w:r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0,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spellStart"/>
      <w:proofErr w:type="gramStart"/>
      <w:r w:rsidRPr="004B6D12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autoprefixer</w:t>
      </w:r>
      <w:proofErr w:type="spellEnd"/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{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4B6D12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grid</w:t>
      </w:r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: </w:t>
      </w:r>
      <w:r w:rsidRPr="004B6D12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true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},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proofErr w:type="gramStart"/>
      <w:r w:rsidRPr="004B6D12">
        <w:rPr>
          <w:rFonts w:ascii="Courier New" w:eastAsia="Times New Roman" w:hAnsi="Courier New" w:cs="Courier New"/>
          <w:color w:val="BF79DB"/>
          <w:sz w:val="20"/>
          <w:szCs w:val="20"/>
          <w:lang w:val="en-US" w:eastAsia="es-MX"/>
        </w:rPr>
        <w:t>preserve</w:t>
      </w:r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: </w:t>
      </w:r>
      <w:r w:rsidRPr="004B6D12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false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}),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proofErr w:type="spellStart"/>
      <w:proofErr w:type="gram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require</w:t>
      </w:r>
      <w:proofErr w:type="spellEnd"/>
      <w:proofErr w:type="gramEnd"/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postcss-apply</w:t>
      </w:r>
      <w:proofErr w:type="spellEnd"/>
      <w:r w:rsidRPr="004B6D12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),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  <w:t>]</w:t>
      </w:r>
    </w:p>
    <w:p w:rsidR="004B6D12" w:rsidRPr="004B6D12" w:rsidRDefault="004B6D12" w:rsidP="004B6D12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4B6D12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4B6D12" w:rsidRP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4B6D12" w:rsidRDefault="004B6D12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  <w:r w:rsidRPr="004B6D12">
        <w:rPr>
          <w:rFonts w:ascii="Arial" w:hAnsi="Arial" w:cs="Arial"/>
          <w:color w:val="4A4A4A"/>
          <w:sz w:val="20"/>
          <w:szCs w:val="20"/>
        </w:rPr>
        <w:lastRenderedPageBreak/>
        <w:drawing>
          <wp:inline distT="0" distB="0" distL="0" distR="0" wp14:anchorId="099E32E1" wp14:editId="2FFF72C8">
            <wp:extent cx="5732145" cy="3020060"/>
            <wp:effectExtent l="0" t="0" r="190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</w:rPr>
      </w:pPr>
    </w:p>
    <w:p w:rsidR="00A204C5" w:rsidRPr="00A204C5" w:rsidRDefault="00A204C5" w:rsidP="00A204C5">
      <w:pPr>
        <w:pStyle w:val="Ttulo1"/>
        <w:rPr>
          <w:lang w:val="en-US"/>
        </w:rPr>
      </w:pPr>
      <w:r w:rsidRPr="00A204C5">
        <w:rPr>
          <w:lang w:val="en-US"/>
        </w:rPr>
        <w:t>Imágenes retina con Post CSS - Image-set</w:t>
      </w:r>
    </w:p>
    <w:p w:rsidR="00A204C5" w:rsidRP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n-US"/>
        </w:rPr>
      </w:pPr>
    </w:p>
    <w:p w:rsidR="00A204C5" w:rsidRPr="00A204C5" w:rsidRDefault="00A204C5" w:rsidP="00A204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A204C5">
        <w:rPr>
          <w:rFonts w:ascii="Arial" w:hAnsi="Arial" w:cs="Arial"/>
          <w:color w:val="4A4A4A"/>
          <w:sz w:val="20"/>
        </w:rPr>
        <w:t xml:space="preserve">La </w:t>
      </w:r>
      <w:proofErr w:type="spellStart"/>
      <w:r w:rsidRPr="00A204C5">
        <w:rPr>
          <w:rFonts w:ascii="Arial" w:hAnsi="Arial" w:cs="Arial"/>
          <w:color w:val="4A4A4A"/>
          <w:sz w:val="20"/>
        </w:rPr>
        <w:t>funcion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</w:t>
      </w:r>
      <w:proofErr w:type="spellStart"/>
      <w:r w:rsidRPr="00A204C5">
        <w:rPr>
          <w:rFonts w:ascii="Arial" w:hAnsi="Arial" w:cs="Arial"/>
          <w:color w:val="4A4A4A"/>
          <w:sz w:val="20"/>
        </w:rPr>
        <w:t>image</w:t>
      </w:r>
      <w:proofErr w:type="spellEnd"/>
      <w:r w:rsidRPr="00A204C5">
        <w:rPr>
          <w:rFonts w:ascii="Arial" w:hAnsi="Arial" w:cs="Arial"/>
          <w:color w:val="4A4A4A"/>
          <w:sz w:val="20"/>
        </w:rPr>
        <w:t>-</w:t>
      </w:r>
      <w:proofErr w:type="gramStart"/>
      <w:r w:rsidRPr="00A204C5">
        <w:rPr>
          <w:rFonts w:ascii="Arial" w:hAnsi="Arial" w:cs="Arial"/>
          <w:color w:val="4A4A4A"/>
          <w:sz w:val="20"/>
        </w:rPr>
        <w:t>set(</w:t>
      </w:r>
      <w:proofErr w:type="gramEnd"/>
      <w:r w:rsidRPr="00A204C5">
        <w:rPr>
          <w:rFonts w:ascii="Arial" w:hAnsi="Arial" w:cs="Arial"/>
          <w:color w:val="4A4A4A"/>
          <w:sz w:val="20"/>
        </w:rPr>
        <w:t xml:space="preserve">) Genera un media </w:t>
      </w:r>
      <w:proofErr w:type="spellStart"/>
      <w:r w:rsidRPr="00A204C5">
        <w:rPr>
          <w:rFonts w:ascii="Arial" w:hAnsi="Arial" w:cs="Arial"/>
          <w:color w:val="4A4A4A"/>
          <w:sz w:val="20"/>
        </w:rPr>
        <w:t>query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en el archivo de </w:t>
      </w:r>
      <w:proofErr w:type="spellStart"/>
      <w:r w:rsidRPr="00A204C5">
        <w:rPr>
          <w:rFonts w:ascii="Arial" w:hAnsi="Arial" w:cs="Arial"/>
          <w:color w:val="4A4A4A"/>
          <w:sz w:val="20"/>
        </w:rPr>
        <w:t>css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que se llevara a </w:t>
      </w:r>
      <w:proofErr w:type="spellStart"/>
      <w:r w:rsidRPr="00A204C5">
        <w:rPr>
          <w:rFonts w:ascii="Arial" w:hAnsi="Arial" w:cs="Arial"/>
          <w:color w:val="4A4A4A"/>
          <w:sz w:val="20"/>
        </w:rPr>
        <w:t>produccion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, la cual </w:t>
      </w:r>
      <w:proofErr w:type="spellStart"/>
      <w:r w:rsidRPr="00A204C5">
        <w:rPr>
          <w:rFonts w:ascii="Arial" w:hAnsi="Arial" w:cs="Arial"/>
          <w:color w:val="4A4A4A"/>
          <w:sz w:val="20"/>
        </w:rPr>
        <w:t>reconocera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la densidad de pixeles por pulgada cuadrada del dispositivo y </w:t>
      </w:r>
      <w:proofErr w:type="spellStart"/>
      <w:r w:rsidRPr="00A204C5">
        <w:rPr>
          <w:rFonts w:ascii="Arial" w:hAnsi="Arial" w:cs="Arial"/>
          <w:color w:val="4A4A4A"/>
          <w:sz w:val="20"/>
        </w:rPr>
        <w:t>asi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</w:t>
      </w:r>
      <w:proofErr w:type="spellStart"/>
      <w:r w:rsidRPr="00A204C5">
        <w:rPr>
          <w:rFonts w:ascii="Arial" w:hAnsi="Arial" w:cs="Arial"/>
          <w:color w:val="4A4A4A"/>
          <w:sz w:val="20"/>
        </w:rPr>
        <w:t>eligira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la imagen apropiada para la pantalla.</w:t>
      </w:r>
    </w:p>
    <w:p w:rsidR="00A204C5" w:rsidRPr="00A204C5" w:rsidRDefault="00A204C5" w:rsidP="00A204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A204C5">
        <w:rPr>
          <w:rFonts w:ascii="Arial" w:hAnsi="Arial" w:cs="Arial"/>
          <w:color w:val="4A4A4A"/>
          <w:sz w:val="20"/>
        </w:rPr>
        <w:t>**Nota</w:t>
      </w:r>
      <w:proofErr w:type="gramStart"/>
      <w:r w:rsidRPr="00A204C5">
        <w:rPr>
          <w:rFonts w:ascii="Arial" w:hAnsi="Arial" w:cs="Arial"/>
          <w:color w:val="4A4A4A"/>
          <w:sz w:val="20"/>
        </w:rPr>
        <w:t>:*</w:t>
      </w:r>
      <w:proofErr w:type="gramEnd"/>
      <w:r w:rsidRPr="00A204C5">
        <w:rPr>
          <w:rFonts w:ascii="Arial" w:hAnsi="Arial" w:cs="Arial"/>
          <w:color w:val="4A4A4A"/>
          <w:sz w:val="20"/>
        </w:rPr>
        <w:t xml:space="preserve">*esta </w:t>
      </w:r>
      <w:proofErr w:type="spellStart"/>
      <w:r w:rsidRPr="00A204C5">
        <w:rPr>
          <w:rFonts w:ascii="Arial" w:hAnsi="Arial" w:cs="Arial"/>
          <w:color w:val="4A4A4A"/>
          <w:sz w:val="20"/>
        </w:rPr>
        <w:t>funcion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</w:t>
      </w:r>
      <w:proofErr w:type="spellStart"/>
      <w:r w:rsidRPr="00A204C5">
        <w:rPr>
          <w:rFonts w:ascii="Arial" w:hAnsi="Arial" w:cs="Arial"/>
          <w:color w:val="4A4A4A"/>
          <w:sz w:val="20"/>
        </w:rPr>
        <w:t>debera</w:t>
      </w:r>
      <w:proofErr w:type="spellEnd"/>
      <w:r w:rsidRPr="00A204C5">
        <w:rPr>
          <w:rFonts w:ascii="Arial" w:hAnsi="Arial" w:cs="Arial"/>
          <w:color w:val="4A4A4A"/>
          <w:sz w:val="20"/>
        </w:rPr>
        <w:t xml:space="preserve"> ser utilizada dentro de la propiedad </w:t>
      </w:r>
      <w:proofErr w:type="spellStart"/>
      <w:r w:rsidRPr="00A204C5">
        <w:rPr>
          <w:rFonts w:ascii="Arial" w:hAnsi="Arial" w:cs="Arial"/>
          <w:color w:val="4A4A4A"/>
          <w:sz w:val="20"/>
        </w:rPr>
        <w:t>background-image</w:t>
      </w:r>
      <w:proofErr w:type="spellEnd"/>
      <w:r w:rsidRPr="00A204C5">
        <w:rPr>
          <w:rFonts w:ascii="Arial" w:hAnsi="Arial" w:cs="Arial"/>
          <w:color w:val="4A4A4A"/>
          <w:sz w:val="20"/>
        </w:rPr>
        <w:t>:</w:t>
      </w:r>
    </w:p>
    <w:p w:rsidR="00A204C5" w:rsidRPr="00A204C5" w:rsidRDefault="00A204C5" w:rsidP="00A204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A204C5">
        <w:rPr>
          <w:rFonts w:ascii="Arial" w:hAnsi="Arial" w:cs="Arial"/>
          <w:color w:val="4A4A4A"/>
          <w:sz w:val="20"/>
        </w:rPr>
        <w:t xml:space="preserve">Su sintaxis es </w:t>
      </w:r>
      <w:proofErr w:type="spellStart"/>
      <w:r w:rsidRPr="00A204C5">
        <w:rPr>
          <w:rFonts w:ascii="Arial" w:hAnsi="Arial" w:cs="Arial"/>
          <w:color w:val="4A4A4A"/>
          <w:sz w:val="20"/>
        </w:rPr>
        <w:t>asi</w:t>
      </w:r>
      <w:proofErr w:type="spellEnd"/>
      <w:r w:rsidRPr="00A204C5">
        <w:rPr>
          <w:rFonts w:ascii="Arial" w:hAnsi="Arial" w:cs="Arial"/>
          <w:color w:val="4A4A4A"/>
          <w:sz w:val="20"/>
        </w:rPr>
        <w:t>:</w:t>
      </w:r>
    </w:p>
    <w:p w:rsidR="00A204C5" w:rsidRPr="00A204C5" w:rsidRDefault="00A204C5" w:rsidP="00A204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proofErr w:type="spellStart"/>
      <w:proofErr w:type="gramStart"/>
      <w:r w:rsidRPr="00A204C5">
        <w:rPr>
          <w:rFonts w:ascii="Arial" w:hAnsi="Arial" w:cs="Arial"/>
          <w:color w:val="4A4A4A"/>
          <w:sz w:val="20"/>
        </w:rPr>
        <w:t>background-image</w:t>
      </w:r>
      <w:proofErr w:type="spellEnd"/>
      <w:proofErr w:type="gramEnd"/>
      <w:r w:rsidRPr="00A204C5">
        <w:rPr>
          <w:rFonts w:ascii="Arial" w:hAnsi="Arial" w:cs="Arial"/>
          <w:color w:val="4A4A4A"/>
          <w:sz w:val="20"/>
        </w:rPr>
        <w:t xml:space="preserve">: </w:t>
      </w:r>
      <w:proofErr w:type="spellStart"/>
      <w:r w:rsidRPr="00A204C5">
        <w:rPr>
          <w:rFonts w:ascii="Arial" w:hAnsi="Arial" w:cs="Arial"/>
          <w:color w:val="4A4A4A"/>
          <w:sz w:val="20"/>
        </w:rPr>
        <w:t>image</w:t>
      </w:r>
      <w:proofErr w:type="spellEnd"/>
      <w:r w:rsidRPr="00A204C5">
        <w:rPr>
          <w:rFonts w:ascii="Arial" w:hAnsi="Arial" w:cs="Arial"/>
          <w:color w:val="4A4A4A"/>
          <w:sz w:val="20"/>
        </w:rPr>
        <w:t>-set(</w:t>
      </w:r>
      <w:proofErr w:type="spellStart"/>
      <w:r w:rsidRPr="00A204C5">
        <w:rPr>
          <w:rFonts w:ascii="Arial" w:hAnsi="Arial" w:cs="Arial"/>
          <w:color w:val="4A4A4A"/>
          <w:sz w:val="20"/>
        </w:rPr>
        <w:t>url</w:t>
      </w:r>
      <w:proofErr w:type="spellEnd"/>
      <w:r w:rsidRPr="00A204C5">
        <w:rPr>
          <w:rFonts w:ascii="Arial" w:hAnsi="Arial" w:cs="Arial"/>
          <w:color w:val="4A4A4A"/>
          <w:sz w:val="20"/>
        </w:rPr>
        <w:t>(’"’) densidad);</w:t>
      </w:r>
    </w:p>
    <w:p w:rsidR="00A204C5" w:rsidRPr="00A204C5" w:rsidRDefault="00A204C5" w:rsidP="00A204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A204C5">
        <w:rPr>
          <w:rFonts w:ascii="Arial" w:hAnsi="Arial" w:cs="Arial"/>
          <w:color w:val="4A4A4A"/>
          <w:sz w:val="20"/>
        </w:rPr>
        <w:t xml:space="preserve">La densidad se puede ser expresada </w:t>
      </w:r>
      <w:proofErr w:type="spellStart"/>
      <w:r w:rsidRPr="00A204C5">
        <w:rPr>
          <w:rFonts w:ascii="Arial" w:hAnsi="Arial" w:cs="Arial"/>
          <w:color w:val="4A4A4A"/>
          <w:sz w:val="20"/>
        </w:rPr>
        <w:t>asi</w:t>
      </w:r>
      <w:proofErr w:type="spellEnd"/>
      <w:r w:rsidRPr="00A204C5">
        <w:rPr>
          <w:rFonts w:ascii="Arial" w:hAnsi="Arial" w:cs="Arial"/>
          <w:color w:val="4A4A4A"/>
          <w:sz w:val="20"/>
        </w:rPr>
        <w:t>: 1x, 2x, 3x, o dpi</w:t>
      </w:r>
    </w:p>
    <w:p w:rsidR="00A204C5" w:rsidRDefault="00A204C5" w:rsidP="006C70BB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A204C5" w:rsidRDefault="00A204C5" w:rsidP="00A204C5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  <w:r w:rsidRPr="00A204C5">
        <w:rPr>
          <w:rFonts w:ascii="Arial" w:hAnsi="Arial" w:cs="Arial"/>
          <w:color w:val="4A4A4A"/>
          <w:shd w:val="clear" w:color="auto" w:fill="FFFFFF"/>
        </w:rPr>
        <w:t>Al parecer </w:t>
      </w:r>
      <w:proofErr w:type="spellStart"/>
      <w:r w:rsidRPr="00A204C5">
        <w:rPr>
          <w:rFonts w:ascii="Courier New" w:hAnsi="Courier New" w:cs="Courier New"/>
          <w:color w:val="4A4A4A"/>
          <w:sz w:val="24"/>
          <w:szCs w:val="24"/>
          <w:shd w:val="clear" w:color="auto" w:fill="FFFFFF"/>
        </w:rPr>
        <w:t>image</w:t>
      </w:r>
      <w:proofErr w:type="spellEnd"/>
      <w:r w:rsidRPr="00A204C5">
        <w:rPr>
          <w:rFonts w:ascii="Courier New" w:hAnsi="Courier New" w:cs="Courier New"/>
          <w:color w:val="4A4A4A"/>
          <w:sz w:val="24"/>
          <w:szCs w:val="24"/>
          <w:shd w:val="clear" w:color="auto" w:fill="FFFFFF"/>
        </w:rPr>
        <w:t>-</w:t>
      </w:r>
      <w:proofErr w:type="gramStart"/>
      <w:r w:rsidRPr="00A204C5">
        <w:rPr>
          <w:rFonts w:ascii="Courier New" w:hAnsi="Courier New" w:cs="Courier New"/>
          <w:color w:val="4A4A4A"/>
          <w:sz w:val="24"/>
          <w:szCs w:val="24"/>
          <w:shd w:val="clear" w:color="auto" w:fill="FFFFFF"/>
        </w:rPr>
        <w:t>set(</w:t>
      </w:r>
      <w:proofErr w:type="gramEnd"/>
      <w:r w:rsidRPr="00A204C5">
        <w:rPr>
          <w:rFonts w:ascii="Courier New" w:hAnsi="Courier New" w:cs="Courier New"/>
          <w:color w:val="4A4A4A"/>
          <w:sz w:val="24"/>
          <w:szCs w:val="24"/>
          <w:shd w:val="clear" w:color="auto" w:fill="FFFFFF"/>
        </w:rPr>
        <w:t>)</w:t>
      </w:r>
      <w:r w:rsidRPr="00A204C5">
        <w:rPr>
          <w:rFonts w:ascii="Arial" w:hAnsi="Arial" w:cs="Arial"/>
          <w:color w:val="4A4A4A"/>
          <w:shd w:val="clear" w:color="auto" w:fill="FFFFFF"/>
        </w:rPr>
        <w:t xml:space="preserve"> ya es también un estándar de CSS. Sigo con la idea de que este curso tal vez esté desactualizado, pero empiezo a convencerme de que </w:t>
      </w:r>
      <w:proofErr w:type="spellStart"/>
      <w:r w:rsidRPr="00A204C5">
        <w:rPr>
          <w:rFonts w:ascii="Arial" w:hAnsi="Arial" w:cs="Arial"/>
          <w:color w:val="4A4A4A"/>
          <w:shd w:val="clear" w:color="auto" w:fill="FFFFFF"/>
        </w:rPr>
        <w:t>PostCSS</w:t>
      </w:r>
      <w:proofErr w:type="spellEnd"/>
      <w:r w:rsidRPr="00A204C5">
        <w:rPr>
          <w:rFonts w:ascii="Arial" w:hAnsi="Arial" w:cs="Arial"/>
          <w:color w:val="4A4A4A"/>
          <w:shd w:val="clear" w:color="auto" w:fill="FFFFFF"/>
        </w:rPr>
        <w:t xml:space="preserve"> sí es el CSS del futuro hoy… sólo nos queda ir a leer la documentación nosotros mismos para ver de qué nuevas funcionalidades podemos sacar provecho.</w:t>
      </w:r>
    </w:p>
    <w:p w:rsidR="00A204C5" w:rsidRDefault="00A204C5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  <w:r w:rsidRPr="00A204C5">
        <w:rPr>
          <w:rFonts w:ascii="Arial" w:hAnsi="Arial" w:cs="Arial"/>
          <w:color w:val="4A4A4A"/>
          <w:sz w:val="20"/>
          <w:szCs w:val="20"/>
          <w:lang w:val="es-MX"/>
        </w:rPr>
        <w:drawing>
          <wp:inline distT="0" distB="0" distL="0" distR="0" wp14:anchorId="659CB25A" wp14:editId="1D57C7FA">
            <wp:extent cx="5732145" cy="1685925"/>
            <wp:effectExtent l="0" t="0" r="190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Pr="00A204C5" w:rsidRDefault="00052968" w:rsidP="00052968">
      <w:pPr>
        <w:pStyle w:val="Ttulo1"/>
        <w:rPr>
          <w:lang w:val="en-US"/>
        </w:rPr>
      </w:pPr>
      <w:r w:rsidRPr="00052968">
        <w:rPr>
          <w:lang w:val="en-US"/>
        </w:rPr>
        <w:lastRenderedPageBreak/>
        <w:t>Colores</w:t>
      </w:r>
    </w:p>
    <w:p w:rsid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n-US"/>
        </w:rPr>
      </w:pPr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bookmarkStart w:id="0" w:name="_GoBack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Esto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muy desactualizado. Para los que siguieron el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curson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con “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Preset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Env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” deben hacer </w:t>
      </w:r>
      <w:proofErr w:type="gram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los siguiente</w:t>
      </w:r>
      <w:proofErr w:type="gram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052968" w:rsidRPr="00052968" w:rsidRDefault="00052968" w:rsidP="00052968">
      <w:pPr>
        <w:numPr>
          <w:ilvl w:val="0"/>
          <w:numId w:val="28"/>
        </w:numPr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install</w:t>
      </w:r>
      <w:proofErr w:type="spell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-color-</w:t>
      </w:r>
      <w:proofErr w:type="spellStart"/>
      <w:r w:rsidRPr="00052968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function</w:t>
      </w:r>
      <w:proofErr w:type="spellEnd"/>
    </w:p>
    <w:p w:rsidR="00052968" w:rsidRPr="00052968" w:rsidRDefault="00052968" w:rsidP="00052968">
      <w:pPr>
        <w:numPr>
          <w:ilvl w:val="0"/>
          <w:numId w:val="29"/>
        </w:numPr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Requerir la dependencia en su sección de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Plugins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“postcss.config.js”</w:t>
      </w: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b/>
          <w:bCs/>
          <w:color w:val="A6E22E"/>
          <w:sz w:val="20"/>
          <w:szCs w:val="20"/>
          <w:lang w:val="es-MX" w:eastAsia="es-MX"/>
        </w:rPr>
        <w:t>require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-color-</w:t>
      </w:r>
      <w:proofErr w:type="spellStart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function</w:t>
      </w:r>
      <w:proofErr w:type="spellEnd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),</w:t>
      </w:r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Funciona al día de 11 de mayo de 2019. Por lo menos para seguir el curso servirá</w:t>
      </w:r>
    </w:p>
    <w:p w:rsidR="00052968" w:rsidRPr="00052968" w:rsidRDefault="00052968" w:rsidP="00052968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7</w:t>
      </w:r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Para la función “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hwb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” deben hacer algo similar.</w:t>
      </w:r>
    </w:p>
    <w:p w:rsidR="00052968" w:rsidRPr="00052968" w:rsidRDefault="00052968" w:rsidP="00052968">
      <w:pPr>
        <w:numPr>
          <w:ilvl w:val="0"/>
          <w:numId w:val="30"/>
        </w:numPr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install</w:t>
      </w:r>
      <w:proofErr w:type="spell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-color-</w:t>
      </w:r>
      <w:proofErr w:type="spell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hwb</w:t>
      </w:r>
      <w:proofErr w:type="spellEnd"/>
    </w:p>
    <w:p w:rsidR="00052968" w:rsidRPr="00052968" w:rsidRDefault="00052968" w:rsidP="00052968">
      <w:pPr>
        <w:numPr>
          <w:ilvl w:val="0"/>
          <w:numId w:val="31"/>
        </w:numPr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Luego requerir la dependencia en su sección de </w:t>
      </w:r>
      <w:proofErr w:type="spell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Plugins</w:t>
      </w:r>
      <w:proofErr w:type="spell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“postcss.config.js”</w:t>
      </w: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b/>
          <w:bCs/>
          <w:color w:val="A6E22E"/>
          <w:sz w:val="20"/>
          <w:szCs w:val="20"/>
          <w:lang w:val="es-MX" w:eastAsia="es-MX"/>
        </w:rPr>
        <w:t>require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-color-</w:t>
      </w:r>
      <w:proofErr w:type="spellStart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hwb</w:t>
      </w:r>
      <w:proofErr w:type="spellEnd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),</w:t>
      </w:r>
    </w:p>
    <w:p w:rsidR="00052968" w:rsidRPr="00052968" w:rsidRDefault="00052968" w:rsidP="00052968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052968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3</w:t>
      </w:r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gramStart"/>
      <w:r w:rsidRPr="00052968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para</w:t>
      </w:r>
      <w:proofErr w:type="gramEnd"/>
      <w:r w:rsidRPr="00052968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gray</w:t>
      </w: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color</w:t>
      </w:r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-gray --</w:t>
      </w:r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save</w:t>
      </w:r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proofErr w:type="spellStart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</w:p>
    <w:p w:rsidR="00052968" w:rsidRPr="00052968" w:rsidRDefault="00052968" w:rsidP="00052968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así</w:t>
      </w:r>
      <w:proofErr w:type="gramEnd"/>
      <w:r w:rsidRPr="00052968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mismo para se requiere</w:t>
      </w:r>
    </w:p>
    <w:p w:rsidR="00052968" w:rsidRPr="00052968" w:rsidRDefault="00052968" w:rsidP="0005296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052968">
        <w:rPr>
          <w:rFonts w:ascii="Courier New" w:eastAsia="Times New Roman" w:hAnsi="Courier New" w:cs="Courier New"/>
          <w:b/>
          <w:bCs/>
          <w:color w:val="A6E22E"/>
          <w:sz w:val="20"/>
          <w:szCs w:val="20"/>
          <w:lang w:val="es-MX" w:eastAsia="es-MX"/>
        </w:rPr>
        <w:t>require</w:t>
      </w:r>
      <w:proofErr w:type="spellEnd"/>
      <w:proofErr w:type="gramEnd"/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postcss</w:t>
      </w:r>
      <w:proofErr w:type="spellEnd"/>
      <w:r w:rsidRPr="00052968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-color-gray"</w:t>
      </w:r>
      <w:r w:rsidRPr="00052968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),</w:t>
      </w:r>
    </w:p>
    <w:bookmarkEnd w:id="0"/>
    <w:p w:rsidR="00052968" w:rsidRPr="00052968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</w:p>
    <w:p w:rsidR="00052968" w:rsidRPr="00A204C5" w:rsidRDefault="00052968" w:rsidP="00A204C5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z w:val="20"/>
          <w:szCs w:val="20"/>
          <w:lang w:val="es-MX"/>
        </w:rPr>
      </w:pPr>
      <w:r w:rsidRPr="00052968">
        <w:rPr>
          <w:rFonts w:ascii="Arial" w:hAnsi="Arial" w:cs="Arial"/>
          <w:color w:val="4A4A4A"/>
          <w:sz w:val="20"/>
          <w:szCs w:val="20"/>
          <w:lang w:val="es-MX"/>
        </w:rPr>
        <w:drawing>
          <wp:inline distT="0" distB="0" distL="0" distR="0" wp14:anchorId="1E3FFC99" wp14:editId="01AFDAA1">
            <wp:extent cx="5732145" cy="342900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68" w:rsidRPr="00A204C5" w:rsidSect="004E1AED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BCD" w:rsidRDefault="00B80BCD">
      <w:pPr>
        <w:spacing w:after="0" w:line="240" w:lineRule="auto"/>
      </w:pPr>
      <w:r>
        <w:separator/>
      </w:r>
    </w:p>
  </w:endnote>
  <w:endnote w:type="continuationSeparator" w:id="0">
    <w:p w:rsidR="00B80BCD" w:rsidRDefault="00B80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052968">
          <w:rPr>
            <w:noProof/>
            <w:lang w:bidi="es-ES"/>
          </w:rPr>
          <w:t>10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BCD" w:rsidRDefault="00B80BCD">
      <w:pPr>
        <w:spacing w:after="0" w:line="240" w:lineRule="auto"/>
      </w:pPr>
      <w:r>
        <w:separator/>
      </w:r>
    </w:p>
  </w:footnote>
  <w:footnote w:type="continuationSeparator" w:id="0">
    <w:p w:rsidR="00B80BCD" w:rsidRDefault="00B80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6B1171"/>
    <w:multiLevelType w:val="multilevel"/>
    <w:tmpl w:val="A802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DC2B4C"/>
    <w:multiLevelType w:val="multilevel"/>
    <w:tmpl w:val="8C204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B7E663E"/>
    <w:multiLevelType w:val="multilevel"/>
    <w:tmpl w:val="53DEE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981910"/>
    <w:multiLevelType w:val="multilevel"/>
    <w:tmpl w:val="79F6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B66D9B"/>
    <w:multiLevelType w:val="multilevel"/>
    <w:tmpl w:val="6AA4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EC3DE5"/>
    <w:multiLevelType w:val="multilevel"/>
    <w:tmpl w:val="9B4C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21740A"/>
    <w:multiLevelType w:val="multilevel"/>
    <w:tmpl w:val="F25A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28461C"/>
    <w:multiLevelType w:val="multilevel"/>
    <w:tmpl w:val="B5E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1B163B"/>
    <w:multiLevelType w:val="multilevel"/>
    <w:tmpl w:val="0A5C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0B658CA"/>
    <w:multiLevelType w:val="multilevel"/>
    <w:tmpl w:val="0344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46176C0"/>
    <w:multiLevelType w:val="multilevel"/>
    <w:tmpl w:val="D230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76D77718"/>
    <w:multiLevelType w:val="multilevel"/>
    <w:tmpl w:val="4F8C2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>
    <w:nsid w:val="7EA97F49"/>
    <w:multiLevelType w:val="multilevel"/>
    <w:tmpl w:val="BD82B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3"/>
  </w:num>
  <w:num w:numId="3">
    <w:abstractNumId w:val="19"/>
  </w:num>
  <w:num w:numId="4">
    <w:abstractNumId w:val="14"/>
  </w:num>
  <w:num w:numId="5">
    <w:abstractNumId w:val="26"/>
  </w:num>
  <w:num w:numId="6">
    <w:abstractNumId w:val="28"/>
  </w:num>
  <w:num w:numId="7">
    <w:abstractNumId w:val="24"/>
  </w:num>
  <w:num w:numId="8">
    <w:abstractNumId w:val="3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3"/>
  </w:num>
  <w:num w:numId="20">
    <w:abstractNumId w:val="10"/>
  </w:num>
  <w:num w:numId="21">
    <w:abstractNumId w:val="25"/>
  </w:num>
  <w:num w:numId="22">
    <w:abstractNumId w:val="17"/>
  </w:num>
  <w:num w:numId="23">
    <w:abstractNumId w:val="15"/>
  </w:num>
  <w:num w:numId="24">
    <w:abstractNumId w:val="29"/>
  </w:num>
  <w:num w:numId="25">
    <w:abstractNumId w:val="21"/>
  </w:num>
  <w:num w:numId="26">
    <w:abstractNumId w:val="16"/>
  </w:num>
  <w:num w:numId="27">
    <w:abstractNumId w:val="22"/>
  </w:num>
  <w:num w:numId="28">
    <w:abstractNumId w:val="12"/>
  </w:num>
  <w:num w:numId="29">
    <w:abstractNumId w:val="18"/>
  </w:num>
  <w:num w:numId="30">
    <w:abstractNumId w:val="2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60"/>
    <w:rsid w:val="000320C0"/>
    <w:rsid w:val="00052968"/>
    <w:rsid w:val="00117503"/>
    <w:rsid w:val="00181165"/>
    <w:rsid w:val="00194DF6"/>
    <w:rsid w:val="0020127B"/>
    <w:rsid w:val="00321D14"/>
    <w:rsid w:val="004444FF"/>
    <w:rsid w:val="004B6D12"/>
    <w:rsid w:val="004E1AED"/>
    <w:rsid w:val="00543D92"/>
    <w:rsid w:val="005C12A5"/>
    <w:rsid w:val="00652760"/>
    <w:rsid w:val="006C70BB"/>
    <w:rsid w:val="00770524"/>
    <w:rsid w:val="008D262B"/>
    <w:rsid w:val="00915DFA"/>
    <w:rsid w:val="00992AD8"/>
    <w:rsid w:val="00A1310C"/>
    <w:rsid w:val="00A204C5"/>
    <w:rsid w:val="00A2209D"/>
    <w:rsid w:val="00B80BCD"/>
    <w:rsid w:val="00D1186C"/>
    <w:rsid w:val="00D47A97"/>
    <w:rsid w:val="00EE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C43373-66BD-444F-8279-C4E082C97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65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8116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181165"/>
    <w:rPr>
      <w:color w:val="0000FF"/>
      <w:u w:val="single"/>
    </w:rPr>
  </w:style>
  <w:style w:type="character" w:customStyle="1" w:styleId="star-number">
    <w:name w:val="star-number"/>
    <w:basedOn w:val="Fuentedeprrafopredeter"/>
    <w:rsid w:val="00181165"/>
  </w:style>
  <w:style w:type="character" w:customStyle="1" w:styleId="card-top-right-dot">
    <w:name w:val="card-top-right-dot"/>
    <w:basedOn w:val="Fuentedeprrafopredeter"/>
    <w:rsid w:val="00181165"/>
  </w:style>
  <w:style w:type="character" w:customStyle="1" w:styleId="hljs-tag">
    <w:name w:val="hljs-tag"/>
    <w:basedOn w:val="Fuentedeprrafopredeter"/>
    <w:rsid w:val="00181165"/>
  </w:style>
  <w:style w:type="character" w:customStyle="1" w:styleId="hljs-name">
    <w:name w:val="hljs-name"/>
    <w:basedOn w:val="Fuentedeprrafopredeter"/>
    <w:rsid w:val="00181165"/>
  </w:style>
  <w:style w:type="character" w:customStyle="1" w:styleId="hljs-attr">
    <w:name w:val="hljs-attr"/>
    <w:basedOn w:val="Fuentedeprrafopredeter"/>
    <w:rsid w:val="00181165"/>
  </w:style>
  <w:style w:type="character" w:customStyle="1" w:styleId="hljs-string">
    <w:name w:val="hljs-string"/>
    <w:basedOn w:val="Fuentedeprrafopredeter"/>
    <w:rsid w:val="00181165"/>
  </w:style>
  <w:style w:type="character" w:customStyle="1" w:styleId="hljs-builtin">
    <w:name w:val="hljs-built_in"/>
    <w:basedOn w:val="Fuentedeprrafopredeter"/>
    <w:rsid w:val="00770524"/>
  </w:style>
  <w:style w:type="character" w:customStyle="1" w:styleId="hljs-literal">
    <w:name w:val="hljs-literal"/>
    <w:basedOn w:val="Fuentedeprrafopredeter"/>
    <w:rsid w:val="00770524"/>
  </w:style>
  <w:style w:type="character" w:customStyle="1" w:styleId="hljs-selector-class">
    <w:name w:val="hljs-selector-class"/>
    <w:basedOn w:val="Fuentedeprrafopredeter"/>
    <w:rsid w:val="00770524"/>
  </w:style>
  <w:style w:type="character" w:customStyle="1" w:styleId="hljs-attribute">
    <w:name w:val="hljs-attribute"/>
    <w:basedOn w:val="Fuentedeprrafopredeter"/>
    <w:rsid w:val="00770524"/>
  </w:style>
  <w:style w:type="character" w:customStyle="1" w:styleId="hljs-number">
    <w:name w:val="hljs-number"/>
    <w:basedOn w:val="Fuentedeprrafopredeter"/>
    <w:rsid w:val="00770524"/>
  </w:style>
  <w:style w:type="character" w:customStyle="1" w:styleId="hljs-comment">
    <w:name w:val="hljs-comment"/>
    <w:basedOn w:val="Fuentedeprrafopredeter"/>
    <w:rsid w:val="00770524"/>
  </w:style>
  <w:style w:type="character" w:styleId="nfasis">
    <w:name w:val="Emphasis"/>
    <w:basedOn w:val="Fuentedeprrafopredeter"/>
    <w:uiPriority w:val="20"/>
    <w:qFormat/>
    <w:rsid w:val="008D262B"/>
    <w:rPr>
      <w:i/>
      <w:iCs/>
    </w:rPr>
  </w:style>
  <w:style w:type="character" w:customStyle="1" w:styleId="hljs-selector-pseudo">
    <w:name w:val="hljs-selector-pseudo"/>
    <w:basedOn w:val="Fuentedeprrafopredeter"/>
    <w:rsid w:val="004444FF"/>
  </w:style>
  <w:style w:type="character" w:customStyle="1" w:styleId="hljs-selector-tag">
    <w:name w:val="hljs-selector-tag"/>
    <w:basedOn w:val="Fuentedeprrafopredeter"/>
    <w:rsid w:val="00321D14"/>
  </w:style>
  <w:style w:type="character" w:customStyle="1" w:styleId="hljs-keyword">
    <w:name w:val="hljs-keyword"/>
    <w:basedOn w:val="Fuentedeprrafopredeter"/>
    <w:rsid w:val="00052968"/>
  </w:style>
  <w:style w:type="character" w:customStyle="1" w:styleId="hljs-title">
    <w:name w:val="hljs-title"/>
    <w:basedOn w:val="Fuentedeprrafopredeter"/>
    <w:rsid w:val="00052968"/>
  </w:style>
  <w:style w:type="character" w:customStyle="1" w:styleId="hljs-params">
    <w:name w:val="hljs-params"/>
    <w:basedOn w:val="Fuentedeprrafopredeter"/>
    <w:rsid w:val="00052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362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6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44092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69090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7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340899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94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6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6F6F6"/>
                    <w:right w:val="none" w:sz="0" w:space="0" w:color="auto"/>
                  </w:divBdr>
                  <w:divsChild>
                    <w:div w:id="5870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7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1642">
                          <w:marLeft w:val="0"/>
                          <w:marRight w:val="3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2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1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9170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2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6F6F6"/>
                    <w:right w:val="none" w:sz="0" w:space="0" w:color="auto"/>
                  </w:divBdr>
                  <w:divsChild>
                    <w:div w:id="143100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692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5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488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7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9539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282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22057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1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92383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36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68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6F6F6"/>
                    <w:right w:val="none" w:sz="0" w:space="0" w:color="auto"/>
                  </w:divBdr>
                  <w:divsChild>
                    <w:div w:id="80720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ostcss/postcss-cli" TargetMode="External"/><Relationship Id="rId18" Type="http://schemas.openxmlformats.org/officeDocument/2006/relationships/hyperlink" Target="https://moox.io/blog/deprecating-cssnext/" TargetMode="External"/><Relationship Id="rId26" Type="http://schemas.openxmlformats.org/officeDocument/2006/relationships/hyperlink" Target="http://tabatkins.github.io/specs/css-nesting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rafts.csswg.org/mediaqueries/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postcss/postcss-cli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rafts.csswg.org/selectors-4/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www.w3.org/TR/css-variables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LeonidasEsteban/platzi-video-postcss" TargetMode="External"/><Relationship Id="rId24" Type="http://schemas.openxmlformats.org/officeDocument/2006/relationships/hyperlink" Target="https://drafts.csswg.org/css-fonts-4/" TargetMode="External"/><Relationship Id="rId32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github.com/postcss/autoprefixer" TargetMode="External"/><Relationship Id="rId23" Type="http://schemas.openxmlformats.org/officeDocument/2006/relationships/hyperlink" Target="https://drafts.csswg.org/css-color/" TargetMode="External"/><Relationship Id="rId28" Type="http://schemas.openxmlformats.org/officeDocument/2006/relationships/hyperlink" Target="https://github.com/postcss/postcss-custom-properties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preset-env.cssdb.org/" TargetMode="External"/><Relationship Id="rId31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ostcss.parts/" TargetMode="External"/><Relationship Id="rId22" Type="http://schemas.openxmlformats.org/officeDocument/2006/relationships/hyperlink" Target="https://drafts.csswg.org/css-images-3/" TargetMode="External"/><Relationship Id="rId27" Type="http://schemas.openxmlformats.org/officeDocument/2006/relationships/hyperlink" Target="https://preset-env.cssdb.org/features" TargetMode="External"/><Relationship Id="rId30" Type="http://schemas.openxmlformats.org/officeDocument/2006/relationships/image" Target="media/image4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EF2A69F0-3178-4179-BB1B-E2A207D37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383</TotalTime>
  <Pages>10</Pages>
  <Words>2395</Words>
  <Characters>13173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23</cp:revision>
  <dcterms:created xsi:type="dcterms:W3CDTF">2020-09-14T21:32:00Z</dcterms:created>
  <dcterms:modified xsi:type="dcterms:W3CDTF">2020-09-15T06:11:00Z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