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FA207A" w:rsidP="004E1AED">
      <w:pPr>
        <w:pStyle w:val="Puesto"/>
      </w:pPr>
      <w:r w:rsidRPr="00FA207A">
        <w:t>Curso de ECMAScript 6+</w:t>
      </w:r>
    </w:p>
    <w:p w:rsidR="00194DF6" w:rsidRDefault="00FA207A">
      <w:pPr>
        <w:pStyle w:val="Ttulo1"/>
      </w:pPr>
      <w:r w:rsidRPr="00FA207A">
        <w:t>Bienvenida al curso y qué es ECMAScript</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ECMA es una institución que dicta estándares o funcionalidades que deben adaptarse o añadirse a los </w:t>
      </w:r>
      <w:proofErr w:type="spellStart"/>
      <w:r w:rsidRPr="00FA207A">
        <w:rPr>
          <w:rFonts w:ascii="Arial" w:hAnsi="Arial" w:cs="Arial"/>
          <w:sz w:val="20"/>
          <w:lang w:val="es-MX"/>
        </w:rPr>
        <w:t>engines</w:t>
      </w:r>
      <w:proofErr w:type="spellEnd"/>
      <w:r w:rsidRPr="00FA207A">
        <w:rPr>
          <w:rFonts w:ascii="Arial" w:hAnsi="Arial" w:cs="Arial"/>
          <w:sz w:val="20"/>
          <w:lang w:val="es-MX"/>
        </w:rPr>
        <w:t xml:space="preserve">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Puesto que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es un lenguaje interpretado y con muchos motores que lo interpretan/compilan, se vio la necesidad de hacer un estándar que todos esos motores siguieran, para tener consistencia en nuestros desarrollo a lo largo de todos los navegadores.</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Esto nos ha permitido no solo tener funcionalidades nuevas, si no también que funcione de la misma manera en donde sea que corramos nuestro proyecto. Aunque también es importante decir, que por ser un estándar y no una empresa que está detrás del desarrollo del motor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en sí, se suele tardar meses incluso años en ver reflejadas las nuevas características en los motores, o ver que esas características llegan primero a uno y luego a otros. Como el caso de Node.js, que incluso 5 años después de </w:t>
      </w:r>
      <w:proofErr w:type="spellStart"/>
      <w:r w:rsidRPr="00FA207A">
        <w:rPr>
          <w:rFonts w:ascii="Arial" w:hAnsi="Arial" w:cs="Arial"/>
          <w:sz w:val="20"/>
          <w:lang w:val="es-MX"/>
        </w:rPr>
        <w:t>ECMAScript</w:t>
      </w:r>
      <w:proofErr w:type="spellEnd"/>
      <w:r w:rsidRPr="00FA207A">
        <w:rPr>
          <w:rFonts w:ascii="Arial" w:hAnsi="Arial" w:cs="Arial"/>
          <w:sz w:val="20"/>
          <w:lang w:val="es-MX"/>
        </w:rPr>
        <w:t xml:space="preserve"> 2015 (ES6), aún no podemos usar ECMA </w:t>
      </w:r>
      <w:proofErr w:type="spellStart"/>
      <w:r w:rsidRPr="00FA207A">
        <w:rPr>
          <w:rFonts w:ascii="Arial" w:hAnsi="Arial" w:cs="Arial"/>
          <w:sz w:val="20"/>
          <w:lang w:val="es-MX"/>
        </w:rPr>
        <w:t>import</w:t>
      </w:r>
      <w:proofErr w:type="spellEnd"/>
      <w:r w:rsidRPr="00FA207A">
        <w:rPr>
          <w:rFonts w:ascii="Arial" w:hAnsi="Arial" w:cs="Arial"/>
          <w:sz w:val="20"/>
          <w:lang w:val="es-MX"/>
        </w:rPr>
        <w:t>/</w:t>
      </w:r>
      <w:proofErr w:type="spellStart"/>
      <w:r w:rsidRPr="00FA207A">
        <w:rPr>
          <w:rFonts w:ascii="Arial" w:hAnsi="Arial" w:cs="Arial"/>
          <w:sz w:val="20"/>
          <w:lang w:val="es-MX"/>
        </w:rPr>
        <w:t>export</w:t>
      </w:r>
      <w:proofErr w:type="spellEnd"/>
      <w:r w:rsidRPr="00FA207A">
        <w:rPr>
          <w:rFonts w:ascii="Arial" w:hAnsi="Arial" w:cs="Arial"/>
          <w:sz w:val="20"/>
          <w:lang w:val="es-MX"/>
        </w:rPr>
        <w:t xml:space="preserve"> en él de manera normal.</w:t>
      </w:r>
    </w:p>
    <w:p w:rsidR="004E1AED" w:rsidRDefault="004E1AED" w:rsidP="00FA207A">
      <w:pPr>
        <w:rPr>
          <w:lang w:val="es-MX"/>
        </w:rPr>
      </w:pPr>
    </w:p>
    <w:p w:rsidR="00CA5045" w:rsidRPr="00CA5045" w:rsidRDefault="00CA5045" w:rsidP="00CA5045">
      <w:pPr>
        <w:pStyle w:val="Ttulo1"/>
      </w:pPr>
      <w:r w:rsidRPr="00CA5045">
        <w:t>Default Params y Concatenación</w:t>
      </w:r>
    </w:p>
    <w:p w:rsidR="00CA5045" w:rsidRDefault="00CA5045" w:rsidP="00CA5045">
      <w:pPr>
        <w:jc w:val="center"/>
        <w:rPr>
          <w:lang w:val="es-MX"/>
        </w:rPr>
      </w:pPr>
      <w:r w:rsidRPr="00CA5045">
        <w:rPr>
          <w:noProof/>
          <w:lang w:val="es-MX" w:eastAsia="es-MX"/>
        </w:rPr>
        <w:drawing>
          <wp:inline distT="0" distB="0" distL="0" distR="0" wp14:anchorId="1095D018" wp14:editId="5CF674F6">
            <wp:extent cx="4638040" cy="52073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7603" cy="5218065"/>
                    </a:xfrm>
                    <a:prstGeom prst="rect">
                      <a:avLst/>
                    </a:prstGeom>
                  </pic:spPr>
                </pic:pic>
              </a:graphicData>
            </a:graphic>
          </wp:inline>
        </w:drawing>
      </w:r>
    </w:p>
    <w:p w:rsidR="00A83488" w:rsidRPr="00A83488" w:rsidRDefault="00A83488" w:rsidP="00A83488">
      <w:pPr>
        <w:pStyle w:val="Ttulo1"/>
      </w:pPr>
      <w:r w:rsidRPr="00A83488">
        <w:lastRenderedPageBreak/>
        <w:t>LET y CONST, Multilínea, Spread Operator y Desestructuración</w:t>
      </w:r>
    </w:p>
    <w:p w:rsidR="00A83488" w:rsidRDefault="00A83488" w:rsidP="00CA5045">
      <w:pPr>
        <w:jc w:val="center"/>
        <w:rPr>
          <w:lang w:val="es-MX"/>
        </w:rPr>
      </w:pPr>
      <w:r w:rsidRPr="00A83488">
        <w:rPr>
          <w:noProof/>
          <w:lang w:val="es-MX" w:eastAsia="es-MX"/>
        </w:rPr>
        <w:drawing>
          <wp:inline distT="0" distB="0" distL="0" distR="0" wp14:anchorId="6F0257B5" wp14:editId="4108DEA5">
            <wp:extent cx="5732145" cy="4681855"/>
            <wp:effectExtent l="0" t="0" r="190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4681855"/>
                    </a:xfrm>
                    <a:prstGeom prst="rect">
                      <a:avLst/>
                    </a:prstGeom>
                  </pic:spPr>
                </pic:pic>
              </a:graphicData>
            </a:graphic>
          </wp:inline>
        </w:drawing>
      </w:r>
    </w:p>
    <w:p w:rsidR="00E959C7" w:rsidRDefault="00E959C7" w:rsidP="00CA5045">
      <w:pPr>
        <w:jc w:val="center"/>
        <w:rPr>
          <w:lang w:val="es-MX"/>
        </w:rPr>
      </w:pPr>
      <w:r w:rsidRPr="00E959C7">
        <w:rPr>
          <w:noProof/>
          <w:lang w:val="es-MX" w:eastAsia="es-MX"/>
        </w:rPr>
        <w:drawing>
          <wp:inline distT="0" distB="0" distL="0" distR="0" wp14:anchorId="6E44EB72" wp14:editId="41B14F87">
            <wp:extent cx="5732145" cy="3385185"/>
            <wp:effectExtent l="0" t="0" r="190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385185"/>
                    </a:xfrm>
                    <a:prstGeom prst="rect">
                      <a:avLst/>
                    </a:prstGeom>
                  </pic:spPr>
                </pic:pic>
              </a:graphicData>
            </a:graphic>
          </wp:inline>
        </w:drawing>
      </w:r>
    </w:p>
    <w:p w:rsidR="006973B8" w:rsidRDefault="006973B8" w:rsidP="006973B8">
      <w:pPr>
        <w:pStyle w:val="Ttulo1"/>
      </w:pPr>
      <w:r w:rsidRPr="006973B8">
        <w:lastRenderedPageBreak/>
        <w:t>Arrow Functions, Promesas y Parámetros en objetos</w:t>
      </w:r>
    </w:p>
    <w:p w:rsidR="006973B8" w:rsidRPr="006973B8" w:rsidRDefault="006973B8" w:rsidP="006973B8">
      <w:pPr>
        <w:jc w:val="center"/>
      </w:pPr>
      <w:r w:rsidRPr="006973B8">
        <w:rPr>
          <w:noProof/>
          <w:lang w:val="es-MX" w:eastAsia="es-MX"/>
        </w:rPr>
        <w:drawing>
          <wp:inline distT="0" distB="0" distL="0" distR="0" wp14:anchorId="1EF064E9" wp14:editId="0D6972E9">
            <wp:extent cx="4856480" cy="2615582"/>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822" cy="261630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3CE5714C" wp14:editId="353EFAE8">
            <wp:extent cx="5151120" cy="280238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410" cy="280254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6947432C" wp14:editId="555D1793">
            <wp:extent cx="4876800" cy="2567789"/>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423" cy="2568644"/>
                    </a:xfrm>
                    <a:prstGeom prst="rect">
                      <a:avLst/>
                    </a:prstGeom>
                  </pic:spPr>
                </pic:pic>
              </a:graphicData>
            </a:graphic>
          </wp:inline>
        </w:drawing>
      </w:r>
    </w:p>
    <w:p w:rsidR="00B37A4E" w:rsidRPr="00B37A4E" w:rsidRDefault="00505E90" w:rsidP="00B37A4E">
      <w:pPr>
        <w:pStyle w:val="Ttulo1"/>
      </w:pPr>
      <w:r w:rsidRPr="00505E90">
        <w:lastRenderedPageBreak/>
        <w:t>Clases, Módulos y Generadores</w:t>
      </w:r>
    </w:p>
    <w:p w:rsidR="00505E90" w:rsidRDefault="00505E90" w:rsidP="00CA5045">
      <w:pPr>
        <w:jc w:val="center"/>
        <w:rPr>
          <w:lang w:val="es-MX"/>
        </w:rPr>
      </w:pPr>
      <w:r w:rsidRPr="00505E90">
        <w:rPr>
          <w:noProof/>
          <w:lang w:val="es-MX" w:eastAsia="es-MX"/>
        </w:rPr>
        <w:drawing>
          <wp:inline distT="0" distB="0" distL="0" distR="0" wp14:anchorId="5494C00F" wp14:editId="28A3B43F">
            <wp:extent cx="5090601" cy="35131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601" cy="3513124"/>
                    </a:xfrm>
                    <a:prstGeom prst="rect">
                      <a:avLst/>
                    </a:prstGeom>
                  </pic:spPr>
                </pic:pic>
              </a:graphicData>
            </a:graphic>
          </wp:inline>
        </w:drawing>
      </w:r>
    </w:p>
    <w:p w:rsidR="00B37A4E" w:rsidRDefault="00B37A4E" w:rsidP="00CA5045">
      <w:pPr>
        <w:jc w:val="center"/>
        <w:rPr>
          <w:lang w:val="es-MX"/>
        </w:rPr>
      </w:pPr>
      <w:r w:rsidRPr="00B37A4E">
        <w:rPr>
          <w:noProof/>
          <w:lang w:val="es-MX" w:eastAsia="es-MX"/>
        </w:rPr>
        <w:drawing>
          <wp:inline distT="0" distB="0" distL="0" distR="0" wp14:anchorId="2D0A621D" wp14:editId="794BF0CE">
            <wp:extent cx="5110480" cy="6821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7816" cy="685839"/>
                    </a:xfrm>
                    <a:prstGeom prst="rect">
                      <a:avLst/>
                    </a:prstGeom>
                  </pic:spPr>
                </pic:pic>
              </a:graphicData>
            </a:graphic>
          </wp:inline>
        </w:drawing>
      </w:r>
    </w:p>
    <w:p w:rsidR="00B37A4E" w:rsidRDefault="00B37A4E" w:rsidP="00CA5045">
      <w:pPr>
        <w:jc w:val="center"/>
        <w:rPr>
          <w:lang w:val="es-MX"/>
        </w:rPr>
      </w:pPr>
      <w:r w:rsidRPr="00B37A4E">
        <w:rPr>
          <w:noProof/>
          <w:lang w:val="es-MX" w:eastAsia="es-MX"/>
        </w:rPr>
        <w:drawing>
          <wp:inline distT="0" distB="0" distL="0" distR="0" wp14:anchorId="7AC79D93" wp14:editId="61378055">
            <wp:extent cx="5146040" cy="3390218"/>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9846" cy="3392725"/>
                    </a:xfrm>
                    <a:prstGeom prst="rect">
                      <a:avLst/>
                    </a:prstGeom>
                  </pic:spPr>
                </pic:pic>
              </a:graphicData>
            </a:graphic>
          </wp:inline>
        </w:drawing>
      </w:r>
    </w:p>
    <w:p w:rsidR="00695138" w:rsidRDefault="00695138" w:rsidP="00CA5045">
      <w:pPr>
        <w:jc w:val="center"/>
        <w:rPr>
          <w:lang w:val="es-MX"/>
        </w:rPr>
      </w:pPr>
    </w:p>
    <w:p w:rsidR="00695138" w:rsidRDefault="00695138" w:rsidP="00CA5045">
      <w:pPr>
        <w:jc w:val="center"/>
        <w:rPr>
          <w:lang w:val="es-MX"/>
        </w:rPr>
      </w:pPr>
    </w:p>
    <w:p w:rsidR="00695138" w:rsidRPr="00B37A4E" w:rsidRDefault="00695138" w:rsidP="00695138">
      <w:pPr>
        <w:pStyle w:val="Ttulo1"/>
      </w:pPr>
      <w:r w:rsidRPr="00695138">
        <w:lastRenderedPageBreak/>
        <w:t>¿Qué se implementó en ES7?</w:t>
      </w:r>
    </w:p>
    <w:p w:rsidR="00695138" w:rsidRDefault="00695138" w:rsidP="00CA5045">
      <w:pPr>
        <w:jc w:val="center"/>
        <w:rPr>
          <w:lang w:val="es-MX"/>
        </w:rPr>
      </w:pPr>
      <w:r w:rsidRPr="00695138">
        <w:rPr>
          <w:noProof/>
          <w:lang w:val="es-MX" w:eastAsia="es-MX"/>
        </w:rPr>
        <w:drawing>
          <wp:inline distT="0" distB="0" distL="0" distR="0" wp14:anchorId="05BA16AD" wp14:editId="312EC13D">
            <wp:extent cx="4241800" cy="2966488"/>
            <wp:effectExtent l="0" t="0" r="635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6452" cy="2969741"/>
                    </a:xfrm>
                    <a:prstGeom prst="rect">
                      <a:avLst/>
                    </a:prstGeom>
                  </pic:spPr>
                </pic:pic>
              </a:graphicData>
            </a:graphic>
          </wp:inline>
        </w:drawing>
      </w:r>
    </w:p>
    <w:p w:rsidR="00695138" w:rsidRDefault="00695138" w:rsidP="00CA5045">
      <w:pPr>
        <w:jc w:val="center"/>
        <w:rPr>
          <w:lang w:val="es-MX"/>
        </w:rPr>
      </w:pPr>
      <w:r>
        <w:rPr>
          <w:noProof/>
          <w:lang w:val="es-MX" w:eastAsia="es-MX"/>
        </w:rPr>
        <w:drawing>
          <wp:inline distT="0" distB="0" distL="0" distR="0">
            <wp:extent cx="4267200" cy="4267200"/>
            <wp:effectExtent l="0" t="0" r="0" b="0"/>
            <wp:docPr id="10" name="Imagen 10" descr="includ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ludes-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p w:rsidR="005717E4" w:rsidRDefault="005717E4" w:rsidP="00CA5045">
      <w:pPr>
        <w:jc w:val="center"/>
        <w:rPr>
          <w:lang w:val="es-MX"/>
        </w:rPr>
      </w:pPr>
    </w:p>
    <w:p w:rsidR="005717E4" w:rsidRDefault="005717E4" w:rsidP="00CA5045">
      <w:pPr>
        <w:jc w:val="center"/>
        <w:rPr>
          <w:lang w:val="es-MX"/>
        </w:rPr>
      </w:pPr>
    </w:p>
    <w:p w:rsidR="005717E4" w:rsidRDefault="005717E4" w:rsidP="00CA5045">
      <w:pPr>
        <w:jc w:val="center"/>
        <w:rPr>
          <w:lang w:val="es-MX"/>
        </w:rPr>
      </w:pPr>
    </w:p>
    <w:p w:rsidR="005717E4" w:rsidRPr="005717E4" w:rsidRDefault="005717E4" w:rsidP="005717E4">
      <w:pPr>
        <w:pStyle w:val="Ttulo1"/>
      </w:pPr>
      <w:r w:rsidRPr="005717E4">
        <w:lastRenderedPageBreak/>
        <w:t>¿Qué se implementó en ES8?</w:t>
      </w:r>
    </w:p>
    <w:p w:rsidR="005717E4" w:rsidRDefault="005717E4" w:rsidP="00CA5045">
      <w:pPr>
        <w:jc w:val="center"/>
        <w:rPr>
          <w:lang w:val="es-MX"/>
        </w:rPr>
      </w:pPr>
      <w:r w:rsidRPr="005717E4">
        <w:rPr>
          <w:noProof/>
          <w:lang w:val="es-MX" w:eastAsia="es-MX"/>
        </w:rPr>
        <w:drawing>
          <wp:inline distT="0" distB="0" distL="0" distR="0" wp14:anchorId="2DD264EA" wp14:editId="33D93F35">
            <wp:extent cx="5732145" cy="4679950"/>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4679950"/>
                    </a:xfrm>
                    <a:prstGeom prst="rect">
                      <a:avLst/>
                    </a:prstGeom>
                  </pic:spPr>
                </pic:pic>
              </a:graphicData>
            </a:graphic>
          </wp:inline>
        </w:drawing>
      </w:r>
    </w:p>
    <w:p w:rsidR="00900CCA" w:rsidRDefault="00900CCA" w:rsidP="00CA5045">
      <w:pPr>
        <w:jc w:val="center"/>
        <w:rPr>
          <w:lang w:val="es-MX"/>
        </w:rPr>
      </w:pPr>
      <w:r w:rsidRPr="00900CCA">
        <w:rPr>
          <w:noProof/>
          <w:lang w:val="es-MX" w:eastAsia="es-MX"/>
        </w:rPr>
        <w:drawing>
          <wp:inline distT="0" distB="0" distL="0" distR="0" wp14:anchorId="48377444" wp14:editId="3AF15A4E">
            <wp:extent cx="5732145" cy="3153410"/>
            <wp:effectExtent l="0" t="0" r="190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153410"/>
                    </a:xfrm>
                    <a:prstGeom prst="rect">
                      <a:avLst/>
                    </a:prstGeom>
                  </pic:spPr>
                </pic:pic>
              </a:graphicData>
            </a:graphic>
          </wp:inline>
        </w:drawing>
      </w:r>
    </w:p>
    <w:p w:rsidR="008C290D" w:rsidRPr="008C290D" w:rsidRDefault="00900CCA" w:rsidP="00CA5045">
      <w:pPr>
        <w:jc w:val="center"/>
        <w:rPr>
          <w:lang w:val="es-MX"/>
        </w:rPr>
      </w:pPr>
      <w:r w:rsidRPr="00900CCA">
        <w:rPr>
          <w:noProof/>
          <w:lang w:val="es-MX" w:eastAsia="es-MX"/>
        </w:rPr>
        <w:lastRenderedPageBreak/>
        <w:drawing>
          <wp:inline distT="0" distB="0" distL="0" distR="0" wp14:anchorId="7B8E7F80" wp14:editId="3EC2136D">
            <wp:extent cx="5732145" cy="2295525"/>
            <wp:effectExtent l="0" t="0" r="190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295525"/>
                    </a:xfrm>
                    <a:prstGeom prst="rect">
                      <a:avLst/>
                    </a:prstGeom>
                  </pic:spPr>
                </pic:pic>
              </a:graphicData>
            </a:graphic>
          </wp:inline>
        </w:drawing>
      </w:r>
    </w:p>
    <w:p w:rsidR="008C290D" w:rsidRDefault="008C290D" w:rsidP="00CA5045">
      <w:pPr>
        <w:jc w:val="center"/>
        <w:rPr>
          <w:lang w:val="es-MX"/>
        </w:rPr>
      </w:pPr>
      <w:r w:rsidRPr="008C290D">
        <w:rPr>
          <w:noProof/>
          <w:lang w:val="es-MX" w:eastAsia="es-MX"/>
        </w:rPr>
        <w:drawing>
          <wp:inline distT="0" distB="0" distL="0" distR="0" wp14:anchorId="307F1772" wp14:editId="6C82BC95">
            <wp:extent cx="5732145" cy="5687060"/>
            <wp:effectExtent l="0" t="0" r="1905"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687060"/>
                    </a:xfrm>
                    <a:prstGeom prst="rect">
                      <a:avLst/>
                    </a:prstGeom>
                  </pic:spPr>
                </pic:pic>
              </a:graphicData>
            </a:graphic>
          </wp:inline>
        </w:drawing>
      </w:r>
    </w:p>
    <w:p w:rsidR="006A2B6F" w:rsidRDefault="006A2B6F" w:rsidP="00CA5045">
      <w:pPr>
        <w:jc w:val="center"/>
        <w:rPr>
          <w:lang w:val="es-MX"/>
        </w:rPr>
      </w:pPr>
    </w:p>
    <w:p w:rsidR="006A2B6F" w:rsidRDefault="006A2B6F" w:rsidP="00CA5045">
      <w:pPr>
        <w:jc w:val="center"/>
        <w:rPr>
          <w:lang w:val="es-MX"/>
        </w:rPr>
      </w:pPr>
    </w:p>
    <w:p w:rsidR="006A2B6F" w:rsidRPr="005717E4" w:rsidRDefault="006A2B6F" w:rsidP="006A2B6F">
      <w:pPr>
        <w:pStyle w:val="Ttulo1"/>
      </w:pPr>
      <w:r w:rsidRPr="006A2B6F">
        <w:lastRenderedPageBreak/>
        <w:t>¿Qué se implementó en ES9?</w:t>
      </w:r>
    </w:p>
    <w:p w:rsidR="006A2B6F" w:rsidRDefault="006358F6" w:rsidP="00CA5045">
      <w:pPr>
        <w:jc w:val="center"/>
      </w:pPr>
      <w:r w:rsidRPr="006358F6">
        <w:rPr>
          <w:noProof/>
          <w:lang w:val="es-MX" w:eastAsia="es-MX"/>
        </w:rPr>
        <w:drawing>
          <wp:inline distT="0" distB="0" distL="0" distR="0" wp14:anchorId="3349EDBF" wp14:editId="745CEB99">
            <wp:extent cx="4541520" cy="2299185"/>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911" cy="2300396"/>
                    </a:xfrm>
                    <a:prstGeom prst="rect">
                      <a:avLst/>
                    </a:prstGeom>
                  </pic:spPr>
                </pic:pic>
              </a:graphicData>
            </a:graphic>
          </wp:inline>
        </w:drawing>
      </w:r>
    </w:p>
    <w:p w:rsidR="00A845F4" w:rsidRDefault="00A845F4" w:rsidP="00CA5045">
      <w:pPr>
        <w:jc w:val="center"/>
      </w:pPr>
      <w:r w:rsidRPr="00A845F4">
        <w:rPr>
          <w:noProof/>
          <w:lang w:val="es-MX" w:eastAsia="es-MX"/>
        </w:rPr>
        <w:drawing>
          <wp:inline distT="0" distB="0" distL="0" distR="0" wp14:anchorId="64AF03A6" wp14:editId="397F7B5E">
            <wp:extent cx="2113280" cy="2170875"/>
            <wp:effectExtent l="0" t="0" r="127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8562" cy="2176301"/>
                    </a:xfrm>
                    <a:prstGeom prst="rect">
                      <a:avLst/>
                    </a:prstGeom>
                  </pic:spPr>
                </pic:pic>
              </a:graphicData>
            </a:graphic>
          </wp:inline>
        </w:drawing>
      </w:r>
    </w:p>
    <w:p w:rsidR="00A845F4" w:rsidRDefault="00A845F4" w:rsidP="00CA5045">
      <w:pPr>
        <w:jc w:val="center"/>
        <w:rPr>
          <w:u w:val="single"/>
        </w:rPr>
      </w:pPr>
      <w:r w:rsidRPr="00A845F4">
        <w:rPr>
          <w:noProof/>
          <w:lang w:val="es-MX" w:eastAsia="es-MX"/>
        </w:rPr>
        <w:drawing>
          <wp:inline distT="0" distB="0" distL="0" distR="0" wp14:anchorId="58B41202" wp14:editId="67D18772">
            <wp:extent cx="4805680" cy="172061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8006" cy="1721444"/>
                    </a:xfrm>
                    <a:prstGeom prst="rect">
                      <a:avLst/>
                    </a:prstGeom>
                  </pic:spPr>
                </pic:pic>
              </a:graphicData>
            </a:graphic>
          </wp:inline>
        </w:drawing>
      </w:r>
    </w:p>
    <w:p w:rsidR="0081142B" w:rsidRDefault="0081142B" w:rsidP="00CA5045">
      <w:pPr>
        <w:jc w:val="center"/>
        <w:rPr>
          <w:u w:val="single"/>
        </w:rPr>
      </w:pPr>
      <w:r w:rsidRPr="005474DF">
        <w:rPr>
          <w:noProof/>
          <w:lang w:val="es-MX" w:eastAsia="es-MX"/>
        </w:rPr>
        <w:drawing>
          <wp:inline distT="0" distB="0" distL="0" distR="0" wp14:anchorId="3E4124CD" wp14:editId="45E4E1A6">
            <wp:extent cx="3202744" cy="1828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4060" cy="1835261"/>
                    </a:xfrm>
                    <a:prstGeom prst="rect">
                      <a:avLst/>
                    </a:prstGeom>
                  </pic:spPr>
                </pic:pic>
              </a:graphicData>
            </a:graphic>
          </wp:inline>
        </w:drawing>
      </w:r>
    </w:p>
    <w:p w:rsidR="0024501F" w:rsidRPr="005717E4" w:rsidRDefault="0024501F" w:rsidP="0024501F">
      <w:pPr>
        <w:pStyle w:val="Ttulo1"/>
      </w:pPr>
      <w:r w:rsidRPr="0024501F">
        <w:lastRenderedPageBreak/>
        <w:t>¿Qué se implementó en ES10?</w:t>
      </w:r>
    </w:p>
    <w:p w:rsidR="0024501F" w:rsidRDefault="0024501F" w:rsidP="00CA5045">
      <w:pPr>
        <w:jc w:val="center"/>
        <w:rPr>
          <w:u w:val="single"/>
        </w:rPr>
      </w:pPr>
      <w:r w:rsidRPr="0024501F">
        <w:rPr>
          <w:u w:val="single"/>
        </w:rPr>
        <w:drawing>
          <wp:inline distT="0" distB="0" distL="0" distR="0" wp14:anchorId="069C7F6A" wp14:editId="2B955D01">
            <wp:extent cx="3559629" cy="2495329"/>
            <wp:effectExtent l="0" t="0" r="317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3086" cy="2497752"/>
                    </a:xfrm>
                    <a:prstGeom prst="rect">
                      <a:avLst/>
                    </a:prstGeom>
                  </pic:spPr>
                </pic:pic>
              </a:graphicData>
            </a:graphic>
          </wp:inline>
        </w:drawing>
      </w:r>
    </w:p>
    <w:p w:rsidR="009D3753" w:rsidRDefault="009D3753" w:rsidP="00CA5045">
      <w:pPr>
        <w:jc w:val="center"/>
        <w:rPr>
          <w:u w:val="single"/>
        </w:rPr>
      </w:pPr>
      <w:r w:rsidRPr="009D3753">
        <w:rPr>
          <w:u w:val="single"/>
        </w:rPr>
        <w:drawing>
          <wp:inline distT="0" distB="0" distL="0" distR="0" wp14:anchorId="6672D8D1" wp14:editId="6847E51E">
            <wp:extent cx="3794742" cy="145324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3123" cy="1464112"/>
                    </a:xfrm>
                    <a:prstGeom prst="rect">
                      <a:avLst/>
                    </a:prstGeom>
                  </pic:spPr>
                </pic:pic>
              </a:graphicData>
            </a:graphic>
          </wp:inline>
        </w:drawing>
      </w:r>
    </w:p>
    <w:p w:rsidR="00461590" w:rsidRDefault="00461590" w:rsidP="00CA5045">
      <w:pPr>
        <w:jc w:val="center"/>
        <w:rPr>
          <w:u w:val="single"/>
        </w:rPr>
      </w:pPr>
      <w:bookmarkStart w:id="0" w:name="_GoBack"/>
      <w:r w:rsidRPr="00461590">
        <w:rPr>
          <w:u w:val="single"/>
        </w:rPr>
        <w:drawing>
          <wp:inline distT="0" distB="0" distL="0" distR="0" wp14:anchorId="0599864D" wp14:editId="45DF5084">
            <wp:extent cx="2535380" cy="265611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6571" cy="2667837"/>
                    </a:xfrm>
                    <a:prstGeom prst="rect">
                      <a:avLst/>
                    </a:prstGeom>
                  </pic:spPr>
                </pic:pic>
              </a:graphicData>
            </a:graphic>
          </wp:inline>
        </w:drawing>
      </w:r>
      <w:bookmarkEnd w:id="0"/>
    </w:p>
    <w:p w:rsidR="00833AD6" w:rsidRPr="00A845F4" w:rsidRDefault="00833AD6" w:rsidP="00CA5045">
      <w:pPr>
        <w:jc w:val="center"/>
        <w:rPr>
          <w:u w:val="single"/>
        </w:rPr>
      </w:pPr>
      <w:r w:rsidRPr="00833AD6">
        <w:rPr>
          <w:u w:val="single"/>
        </w:rPr>
        <w:drawing>
          <wp:inline distT="0" distB="0" distL="0" distR="0" wp14:anchorId="105F745E" wp14:editId="71AE5B6F">
            <wp:extent cx="2283616" cy="1322614"/>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3268" cy="1345579"/>
                    </a:xfrm>
                    <a:prstGeom prst="rect">
                      <a:avLst/>
                    </a:prstGeom>
                  </pic:spPr>
                </pic:pic>
              </a:graphicData>
            </a:graphic>
          </wp:inline>
        </w:drawing>
      </w:r>
    </w:p>
    <w:sectPr w:rsidR="00833AD6" w:rsidRPr="00A845F4" w:rsidSect="004E1AED">
      <w:footerReference w:type="default" r:id="rId34"/>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741" w:rsidRDefault="00F63741">
      <w:pPr>
        <w:spacing w:after="0" w:line="240" w:lineRule="auto"/>
      </w:pPr>
      <w:r>
        <w:separator/>
      </w:r>
    </w:p>
  </w:endnote>
  <w:endnote w:type="continuationSeparator" w:id="0">
    <w:p w:rsidR="00F63741" w:rsidRDefault="00F63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833AD6">
          <w:rPr>
            <w:noProof/>
            <w:lang w:bidi="es-ES"/>
          </w:rPr>
          <w:t>9</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741" w:rsidRDefault="00F63741">
      <w:pPr>
        <w:spacing w:after="0" w:line="240" w:lineRule="auto"/>
      </w:pPr>
      <w:r>
        <w:separator/>
      </w:r>
    </w:p>
  </w:footnote>
  <w:footnote w:type="continuationSeparator" w:id="0">
    <w:p w:rsidR="00F63741" w:rsidRDefault="00F637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07A"/>
    <w:rsid w:val="00117503"/>
    <w:rsid w:val="00194DF6"/>
    <w:rsid w:val="001F1A1E"/>
    <w:rsid w:val="0020127B"/>
    <w:rsid w:val="0024501F"/>
    <w:rsid w:val="004448F9"/>
    <w:rsid w:val="00461590"/>
    <w:rsid w:val="004E1AED"/>
    <w:rsid w:val="00505E90"/>
    <w:rsid w:val="005474DF"/>
    <w:rsid w:val="005717E4"/>
    <w:rsid w:val="005C12A5"/>
    <w:rsid w:val="006358F6"/>
    <w:rsid w:val="00695138"/>
    <w:rsid w:val="006973B8"/>
    <w:rsid w:val="006A2B6F"/>
    <w:rsid w:val="006D58E0"/>
    <w:rsid w:val="006F04A3"/>
    <w:rsid w:val="007E1685"/>
    <w:rsid w:val="0081142B"/>
    <w:rsid w:val="00833AD6"/>
    <w:rsid w:val="00882F65"/>
    <w:rsid w:val="008C290D"/>
    <w:rsid w:val="00900CCA"/>
    <w:rsid w:val="009D3753"/>
    <w:rsid w:val="00A1310C"/>
    <w:rsid w:val="00A35732"/>
    <w:rsid w:val="00A83488"/>
    <w:rsid w:val="00A845F4"/>
    <w:rsid w:val="00B155CA"/>
    <w:rsid w:val="00B37A4E"/>
    <w:rsid w:val="00B756F2"/>
    <w:rsid w:val="00BF47AA"/>
    <w:rsid w:val="00CA5045"/>
    <w:rsid w:val="00D47A97"/>
    <w:rsid w:val="00E959C7"/>
    <w:rsid w:val="00F63741"/>
    <w:rsid w:val="00FA20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6AD2DF-26C2-437F-B3A5-2797ECBD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746">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43743784">
      <w:bodyDiv w:val="1"/>
      <w:marLeft w:val="0"/>
      <w:marRight w:val="0"/>
      <w:marTop w:val="0"/>
      <w:marBottom w:val="0"/>
      <w:divBdr>
        <w:top w:val="none" w:sz="0" w:space="0" w:color="auto"/>
        <w:left w:val="none" w:sz="0" w:space="0" w:color="auto"/>
        <w:bottom w:val="none" w:sz="0" w:space="0" w:color="auto"/>
        <w:right w:val="none" w:sz="0" w:space="0" w:color="auto"/>
      </w:divBdr>
    </w:div>
    <w:div w:id="458380086">
      <w:bodyDiv w:val="1"/>
      <w:marLeft w:val="0"/>
      <w:marRight w:val="0"/>
      <w:marTop w:val="0"/>
      <w:marBottom w:val="0"/>
      <w:divBdr>
        <w:top w:val="none" w:sz="0" w:space="0" w:color="auto"/>
        <w:left w:val="none" w:sz="0" w:space="0" w:color="auto"/>
        <w:bottom w:val="none" w:sz="0" w:space="0" w:color="auto"/>
        <w:right w:val="none" w:sz="0" w:space="0" w:color="auto"/>
      </w:divBdr>
    </w:div>
    <w:div w:id="537163504">
      <w:bodyDiv w:val="1"/>
      <w:marLeft w:val="0"/>
      <w:marRight w:val="0"/>
      <w:marTop w:val="0"/>
      <w:marBottom w:val="0"/>
      <w:divBdr>
        <w:top w:val="none" w:sz="0" w:space="0" w:color="auto"/>
        <w:left w:val="none" w:sz="0" w:space="0" w:color="auto"/>
        <w:bottom w:val="none" w:sz="0" w:space="0" w:color="auto"/>
        <w:right w:val="none" w:sz="0" w:space="0" w:color="auto"/>
      </w:divBdr>
    </w:div>
    <w:div w:id="617831135">
      <w:bodyDiv w:val="1"/>
      <w:marLeft w:val="0"/>
      <w:marRight w:val="0"/>
      <w:marTop w:val="0"/>
      <w:marBottom w:val="0"/>
      <w:divBdr>
        <w:top w:val="none" w:sz="0" w:space="0" w:color="auto"/>
        <w:left w:val="none" w:sz="0" w:space="0" w:color="auto"/>
        <w:bottom w:val="none" w:sz="0" w:space="0" w:color="auto"/>
        <w:right w:val="none" w:sz="0" w:space="0" w:color="auto"/>
      </w:divBdr>
    </w:div>
    <w:div w:id="63047525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60652110">
      <w:bodyDiv w:val="1"/>
      <w:marLeft w:val="0"/>
      <w:marRight w:val="0"/>
      <w:marTop w:val="0"/>
      <w:marBottom w:val="0"/>
      <w:divBdr>
        <w:top w:val="none" w:sz="0" w:space="0" w:color="auto"/>
        <w:left w:val="none" w:sz="0" w:space="0" w:color="auto"/>
        <w:bottom w:val="none" w:sz="0" w:space="0" w:color="auto"/>
        <w:right w:val="none" w:sz="0" w:space="0" w:color="auto"/>
      </w:divBdr>
    </w:div>
    <w:div w:id="97892190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85029875">
      <w:bodyDiv w:val="1"/>
      <w:marLeft w:val="0"/>
      <w:marRight w:val="0"/>
      <w:marTop w:val="0"/>
      <w:marBottom w:val="0"/>
      <w:divBdr>
        <w:top w:val="none" w:sz="0" w:space="0" w:color="auto"/>
        <w:left w:val="none" w:sz="0" w:space="0" w:color="auto"/>
        <w:bottom w:val="none" w:sz="0" w:space="0" w:color="auto"/>
        <w:right w:val="none" w:sz="0" w:space="0" w:color="auto"/>
      </w:divBdr>
    </w:div>
    <w:div w:id="1499685171">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9458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4FE6199A-C7D4-4D13-ABA7-C69528486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353</TotalTime>
  <Pages>9</Pages>
  <Words>207</Words>
  <Characters>1144</Characters>
  <Application>Microsoft Office Word</Application>
  <DocSecurity>0</DocSecurity>
  <Lines>9</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22</cp:revision>
  <dcterms:created xsi:type="dcterms:W3CDTF">2020-09-07T21:44:00Z</dcterms:created>
  <dcterms:modified xsi:type="dcterms:W3CDTF">2020-09-08T21:30:00Z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