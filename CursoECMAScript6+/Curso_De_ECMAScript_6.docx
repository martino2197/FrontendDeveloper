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noProof/>
          <w:lang w:val="es-MX" w:eastAsia="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p>
    <w:p w:rsidR="00695138" w:rsidRDefault="00695138" w:rsidP="00CA5045">
      <w:pPr>
        <w:jc w:val="center"/>
        <w:rPr>
          <w:lang w:val="es-MX"/>
        </w:rPr>
      </w:pPr>
    </w:p>
    <w:p w:rsidR="00695138" w:rsidRDefault="00695138" w:rsidP="00CA5045">
      <w:pPr>
        <w:jc w:val="center"/>
        <w:rPr>
          <w:lang w:val="es-MX"/>
        </w:rPr>
      </w:pPr>
    </w:p>
    <w:p w:rsidR="00695138" w:rsidRPr="00B37A4E" w:rsidRDefault="00695138" w:rsidP="00695138">
      <w:pPr>
        <w:pStyle w:val="Ttulo1"/>
      </w:pPr>
      <w:r w:rsidRPr="00695138">
        <w:lastRenderedPageBreak/>
        <w:t>¿Qué se implementó en ES7?</w:t>
      </w:r>
    </w:p>
    <w:p w:rsidR="00695138" w:rsidRDefault="00695138" w:rsidP="00CA5045">
      <w:pPr>
        <w:jc w:val="center"/>
        <w:rPr>
          <w:lang w:val="es-MX"/>
        </w:rPr>
      </w:pPr>
      <w:r w:rsidRPr="00695138">
        <w:rPr>
          <w:lang w:val="es-MX"/>
        </w:rPr>
        <w:drawing>
          <wp:inline distT="0" distB="0" distL="0" distR="0" wp14:anchorId="05BA16AD" wp14:editId="312EC13D">
            <wp:extent cx="4241800" cy="296648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452" cy="2969741"/>
                    </a:xfrm>
                    <a:prstGeom prst="rect">
                      <a:avLst/>
                    </a:prstGeom>
                  </pic:spPr>
                </pic:pic>
              </a:graphicData>
            </a:graphic>
          </wp:inline>
        </w:drawing>
      </w:r>
    </w:p>
    <w:p w:rsidR="00695138" w:rsidRPr="00FA207A" w:rsidRDefault="00695138" w:rsidP="00CA5045">
      <w:pPr>
        <w:jc w:val="center"/>
        <w:rPr>
          <w:lang w:val="es-MX"/>
        </w:rPr>
      </w:pPr>
      <w:bookmarkStart w:id="0" w:name="_GoBack"/>
      <w:r>
        <w:rPr>
          <w:noProof/>
          <w:lang w:val="es-MX" w:eastAsia="es-MX"/>
        </w:rPr>
        <w:drawing>
          <wp:inline distT="0" distB="0" distL="0" distR="0">
            <wp:extent cx="4267200" cy="4267200"/>
            <wp:effectExtent l="0" t="0" r="0" b="0"/>
            <wp:docPr id="10" name="Imagen 10" descr="includ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s-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bookmarkEnd w:id="0"/>
    </w:p>
    <w:sectPr w:rsidR="00695138" w:rsidRPr="00FA207A"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6F2" w:rsidRDefault="00B756F2">
      <w:pPr>
        <w:spacing w:after="0" w:line="240" w:lineRule="auto"/>
      </w:pPr>
      <w:r>
        <w:separator/>
      </w:r>
    </w:p>
  </w:endnote>
  <w:endnote w:type="continuationSeparator" w:id="0">
    <w:p w:rsidR="00B756F2" w:rsidRDefault="00B7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695138">
          <w:rPr>
            <w:noProof/>
            <w:lang w:bidi="es-ES"/>
          </w:rPr>
          <w:t>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6F2" w:rsidRDefault="00B756F2">
      <w:pPr>
        <w:spacing w:after="0" w:line="240" w:lineRule="auto"/>
      </w:pPr>
      <w:r>
        <w:separator/>
      </w:r>
    </w:p>
  </w:footnote>
  <w:footnote w:type="continuationSeparator" w:id="0">
    <w:p w:rsidR="00B756F2" w:rsidRDefault="00B756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4448F9"/>
    <w:rsid w:val="004E1AED"/>
    <w:rsid w:val="00505E90"/>
    <w:rsid w:val="005C12A5"/>
    <w:rsid w:val="00695138"/>
    <w:rsid w:val="006973B8"/>
    <w:rsid w:val="006D58E0"/>
    <w:rsid w:val="007E1685"/>
    <w:rsid w:val="00A1310C"/>
    <w:rsid w:val="00A83488"/>
    <w:rsid w:val="00B155CA"/>
    <w:rsid w:val="00B37A4E"/>
    <w:rsid w:val="00B756F2"/>
    <w:rsid w:val="00BF47AA"/>
    <w:rsid w:val="00CA5045"/>
    <w:rsid w:val="00D47A97"/>
    <w:rsid w:val="00E959C7"/>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17F3857D-A5EF-49D6-9C39-C49EB9D2F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93</TotalTime>
  <Pages>5</Pages>
  <Words>190</Words>
  <Characters>1050</Characters>
  <Application>Microsoft Office Word</Application>
  <DocSecurity>0</DocSecurity>
  <Lines>8</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9</cp:revision>
  <dcterms:created xsi:type="dcterms:W3CDTF">2020-09-07T21:44:00Z</dcterms:created>
  <dcterms:modified xsi:type="dcterms:W3CDTF">2020-09-08T15:27:00Z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