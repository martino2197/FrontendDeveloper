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5325D" w:rsidRDefault="00D5325D" w:rsidP="00D5325D">
      <w:pPr>
        <w:pStyle w:val="Puesto"/>
        <w:rPr>
          <w:sz w:val="48"/>
        </w:rPr>
      </w:pPr>
      <w:r w:rsidRPr="00D5325D">
        <w:rPr>
          <w:sz w:val="48"/>
        </w:rPr>
        <w:t>Taller de Creación de Router para Single Page App con JavaScript</w:t>
      </w:r>
    </w:p>
    <w:p w:rsidR="00194DF6" w:rsidRDefault="00FA6F38">
      <w:pPr>
        <w:pStyle w:val="Ttulo1"/>
      </w:pPr>
      <w:r w:rsidRPr="00FA6F38">
        <w:t>La lógica detrás de nuestro enrutador</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color w:val="4A4A4A"/>
          <w:sz w:val="20"/>
          <w:szCs w:val="24"/>
          <w:lang w:val="es-MX" w:eastAsia="es-MX"/>
        </w:rPr>
        <w:t xml:space="preserve">Los pasos que se van a seguir para llevar a cabo la creación del </w:t>
      </w:r>
      <w:proofErr w:type="spellStart"/>
      <w:r w:rsidRPr="00D5325D">
        <w:rPr>
          <w:rFonts w:ascii="Arial" w:eastAsia="Times New Roman" w:hAnsi="Arial" w:cs="Arial"/>
          <w:color w:val="4A4A4A"/>
          <w:sz w:val="20"/>
          <w:szCs w:val="24"/>
          <w:lang w:val="es-MX" w:eastAsia="es-MX"/>
        </w:rPr>
        <w:t>Router</w:t>
      </w:r>
      <w:proofErr w:type="spellEnd"/>
      <w:r w:rsidRPr="00D5325D">
        <w:rPr>
          <w:rFonts w:ascii="Arial" w:eastAsia="Times New Roman" w:hAnsi="Arial" w:cs="Arial"/>
          <w:color w:val="4A4A4A"/>
          <w:sz w:val="20"/>
          <w:szCs w:val="24"/>
          <w:lang w:val="es-MX" w:eastAsia="es-MX"/>
        </w:rPr>
        <w:t xml:space="preserve"> del </w:t>
      </w:r>
      <w:r>
        <w:rPr>
          <w:rFonts w:ascii="Arial" w:eastAsia="Times New Roman" w:hAnsi="Arial" w:cs="Arial"/>
          <w:color w:val="4A4A4A"/>
          <w:sz w:val="20"/>
          <w:szCs w:val="24"/>
          <w:lang w:val="es-MX" w:eastAsia="es-MX"/>
        </w:rPr>
        <w:t>lado del cliente para SPA son:</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Cargar la ruta</w:t>
      </w:r>
      <w:r w:rsidRPr="00D5325D">
        <w:rPr>
          <w:rFonts w:ascii="Arial" w:eastAsia="Times New Roman" w:hAnsi="Arial" w:cs="Arial"/>
          <w:color w:val="4A4A4A"/>
          <w:sz w:val="20"/>
          <w:szCs w:val="24"/>
          <w:lang w:val="es-MX" w:eastAsia="es-MX"/>
        </w:rPr>
        <w:br/>
        <w:t>Identificar en donde nos encontramos en el sitio. (Carga inicial de la ruta).</w:t>
      </w:r>
    </w:p>
    <w:p w:rsidR="00D5325D" w:rsidRPr="00D5325D" w:rsidRDefault="00D5325D" w:rsidP="00D5325D">
      <w:pPr>
        <w:numPr>
          <w:ilvl w:val="0"/>
          <w:numId w:val="19"/>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loadInitialRoute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Comparar la URL con una ruta</w:t>
      </w:r>
      <w:r w:rsidRPr="00D5325D">
        <w:rPr>
          <w:rFonts w:ascii="Arial" w:eastAsia="Times New Roman" w:hAnsi="Arial" w:cs="Arial"/>
          <w:color w:val="4A4A4A"/>
          <w:sz w:val="20"/>
          <w:szCs w:val="24"/>
          <w:lang w:val="es-MX" w:eastAsia="es-MX"/>
        </w:rPr>
        <w:br/>
        <w:t>La URL a la que nos queremos mover, se debe comparar con las rutas que tenemos.</w:t>
      </w:r>
    </w:p>
    <w:p w:rsidR="00D5325D" w:rsidRPr="00D5325D" w:rsidRDefault="00D5325D" w:rsidP="00D5325D">
      <w:pPr>
        <w:numPr>
          <w:ilvl w:val="0"/>
          <w:numId w:val="20"/>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matchUrlToRoute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la URL en la barra de navegación</w:t>
      </w:r>
      <w:r w:rsidRPr="00D5325D">
        <w:rPr>
          <w:rFonts w:ascii="Arial" w:eastAsia="Times New Roman" w:hAnsi="Arial" w:cs="Arial"/>
          <w:color w:val="4A4A4A"/>
          <w:sz w:val="20"/>
          <w:szCs w:val="24"/>
          <w:lang w:val="es-MX" w:eastAsia="es-MX"/>
        </w:rPr>
        <w:br/>
        <w:t xml:space="preserve">Para esto utilizaremos el método de HTML </w:t>
      </w:r>
      <w:proofErr w:type="spellStart"/>
      <w:r w:rsidRPr="00D5325D">
        <w:rPr>
          <w:rFonts w:ascii="Arial" w:eastAsia="Times New Roman" w:hAnsi="Arial" w:cs="Arial"/>
          <w:color w:val="4A4A4A"/>
          <w:sz w:val="20"/>
          <w:szCs w:val="24"/>
          <w:lang w:val="es-MX" w:eastAsia="es-MX"/>
        </w:rPr>
        <w:t>pushState</w:t>
      </w:r>
      <w:proofErr w:type="spellEnd"/>
      <w:r w:rsidRPr="00D5325D">
        <w:rPr>
          <w:rFonts w:ascii="Arial" w:eastAsia="Times New Roman" w:hAnsi="Arial" w:cs="Arial"/>
          <w:color w:val="4A4A4A"/>
          <w:sz w:val="20"/>
          <w:szCs w:val="24"/>
          <w:lang w:val="es-MX" w:eastAsia="es-MX"/>
        </w:rPr>
        <w:t>. (</w:t>
      </w:r>
      <w:proofErr w:type="spellStart"/>
      <w:r w:rsidRPr="00D5325D">
        <w:rPr>
          <w:rFonts w:ascii="Arial" w:eastAsia="Times New Roman" w:hAnsi="Arial" w:cs="Arial"/>
          <w:color w:val="4A4A4A"/>
          <w:sz w:val="20"/>
          <w:szCs w:val="24"/>
          <w:lang w:val="es-MX" w:eastAsia="es-MX"/>
        </w:rPr>
        <w:t>windows.history.pushState</w:t>
      </w:r>
      <w:proofErr w:type="spellEnd"/>
      <w:r w:rsidRPr="00D5325D">
        <w:rPr>
          <w:rFonts w:ascii="Arial" w:eastAsia="Times New Roman" w:hAnsi="Arial" w:cs="Arial"/>
          <w:color w:val="4A4A4A"/>
          <w:sz w:val="20"/>
          <w:szCs w:val="24"/>
          <w:lang w:val="es-MX" w:eastAsia="es-MX"/>
        </w:rPr>
        <w:t>).</w:t>
      </w:r>
    </w:p>
    <w:p w:rsidR="00D5325D" w:rsidRPr="00D5325D" w:rsidRDefault="00D5325D" w:rsidP="00D5325D">
      <w:pPr>
        <w:numPr>
          <w:ilvl w:val="0"/>
          <w:numId w:val="21"/>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el DOM con el nuevo contenido</w:t>
      </w:r>
      <w:r w:rsidRPr="00D5325D">
        <w:rPr>
          <w:rFonts w:ascii="Arial" w:eastAsia="Times New Roman" w:hAnsi="Arial" w:cs="Arial"/>
          <w:color w:val="4A4A4A"/>
          <w:sz w:val="20"/>
          <w:szCs w:val="24"/>
          <w:lang w:val="es-MX" w:eastAsia="es-MX"/>
        </w:rPr>
        <w:br/>
        <w:t xml:space="preserve">Para esto vamos a usar </w:t>
      </w:r>
      <w:proofErr w:type="spellStart"/>
      <w:r w:rsidRPr="00D5325D">
        <w:rPr>
          <w:rFonts w:ascii="Arial" w:eastAsia="Times New Roman" w:hAnsi="Arial" w:cs="Arial"/>
          <w:color w:val="4A4A4A"/>
          <w:sz w:val="20"/>
          <w:szCs w:val="24"/>
          <w:lang w:val="es-MX" w:eastAsia="es-MX"/>
        </w:rPr>
        <w:t>innerHTML</w:t>
      </w:r>
      <w:proofErr w:type="spellEnd"/>
      <w:r w:rsidRPr="00D5325D">
        <w:rPr>
          <w:rFonts w:ascii="Arial" w:eastAsia="Times New Roman" w:hAnsi="Arial" w:cs="Arial"/>
          <w:color w:val="4A4A4A"/>
          <w:sz w:val="20"/>
          <w:szCs w:val="24"/>
          <w:lang w:val="es-MX" w:eastAsia="es-MX"/>
        </w:rPr>
        <w:t>.</w:t>
      </w:r>
    </w:p>
    <w:p w:rsidR="004E1AED" w:rsidRDefault="00D5325D" w:rsidP="00D5325D">
      <w:pPr>
        <w:numPr>
          <w:ilvl w:val="0"/>
          <w:numId w:val="22"/>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Default="00D5325D"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D5325D">
        <w:rPr>
          <w:rFonts w:ascii="Arial" w:eastAsia="Times New Roman" w:hAnsi="Arial" w:cs="Arial"/>
          <w:noProof/>
          <w:color w:val="4A4A4A"/>
          <w:sz w:val="20"/>
          <w:szCs w:val="24"/>
          <w:lang w:val="es-MX" w:eastAsia="es-MX"/>
        </w:rPr>
        <w:drawing>
          <wp:inline distT="0" distB="0" distL="0" distR="0" wp14:anchorId="0FA82334" wp14:editId="19390C4D">
            <wp:extent cx="3431709" cy="27025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204" cy="2704525"/>
                    </a:xfrm>
                    <a:prstGeom prst="rect">
                      <a:avLst/>
                    </a:prstGeom>
                  </pic:spPr>
                </pic:pic>
              </a:graphicData>
            </a:graphic>
          </wp:inline>
        </w:drawing>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Pr="0053594A" w:rsidRDefault="00732BCE" w:rsidP="00732BCE">
      <w:pPr>
        <w:pStyle w:val="Puesto"/>
        <w:rPr>
          <w:sz w:val="44"/>
          <w:lang w:val="es-MX"/>
        </w:rPr>
      </w:pPr>
      <w:r w:rsidRPr="00732BCE">
        <w:rPr>
          <w:sz w:val="44"/>
        </w:rPr>
        <w:lastRenderedPageBreak/>
        <w:t>Conceptos de SPA Routing y nuestro primer servidor</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732BCE">
      <w:pPr>
        <w:pStyle w:val="Ttulo1"/>
      </w:pPr>
      <w:r w:rsidRPr="00732BCE">
        <w:t>Desglose del proyecto del curso y explicación del SPA Routing</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P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732BCE">
        <w:rPr>
          <w:rFonts w:ascii="Arial" w:eastAsia="Times New Roman" w:hAnsi="Arial" w:cs="Arial"/>
          <w:color w:val="4A4A4A"/>
          <w:sz w:val="20"/>
          <w:szCs w:val="24"/>
          <w:lang w:val="es-MX" w:eastAsia="es-MX"/>
        </w:rPr>
        <w:drawing>
          <wp:inline distT="0" distB="0" distL="0" distR="0" wp14:anchorId="1F03BA37" wp14:editId="061E47EA">
            <wp:extent cx="5732145" cy="307467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74670"/>
                    </a:xfrm>
                    <a:prstGeom prst="rect">
                      <a:avLst/>
                    </a:prstGeom>
                  </pic:spPr>
                </pic:pic>
              </a:graphicData>
            </a:graphic>
          </wp:inline>
        </w:drawing>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53594A">
      <w:pPr>
        <w:pStyle w:val="Ttulo1"/>
      </w:pPr>
      <w:r w:rsidRPr="0053594A">
        <w:t>Implementando routing del lado del cliente</w:t>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ALGUNOS MÉTODOS DE HISTORY</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.history.back</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ir un paso hacia atrás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.history.forward</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Lo opuesto a </w:t>
      </w:r>
      <w:proofErr w:type="gramStart"/>
      <w:r w:rsidRPr="0053594A">
        <w:rPr>
          <w:rFonts w:ascii="Arial" w:eastAsia="Times New Roman" w:hAnsi="Arial" w:cs="Arial"/>
          <w:color w:val="4A4A4A"/>
          <w:sz w:val="20"/>
          <w:szCs w:val="20"/>
          <w:lang w:val="es-MX" w:eastAsia="es-MX"/>
        </w:rPr>
        <w:t>back(</w:t>
      </w:r>
      <w:proofErr w:type="gramEnd"/>
      <w:r w:rsidRPr="0053594A">
        <w:rPr>
          <w:rFonts w:ascii="Arial" w:eastAsia="Times New Roman" w:hAnsi="Arial" w:cs="Arial"/>
          <w:color w:val="4A4A4A"/>
          <w:sz w:val="20"/>
          <w:szCs w:val="20"/>
          <w:lang w:val="es-MX" w:eastAsia="es-MX"/>
        </w:rPr>
        <w:t>), nos permite movernos hacia adelante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.history.go</w:t>
      </w:r>
      <w:proofErr w:type="spellEnd"/>
      <w:r w:rsidRPr="0053594A">
        <w:rPr>
          <w:rFonts w:ascii="Courier New" w:eastAsia="Times New Roman" w:hAnsi="Courier New" w:cs="Courier New"/>
          <w:color w:val="FFFFFF"/>
          <w:sz w:val="20"/>
          <w:szCs w:val="20"/>
          <w:lang w:val="es-MX" w:eastAsia="es-MX"/>
        </w:rPr>
        <w:t>(</w:t>
      </w:r>
      <w:r w:rsidRPr="0053594A">
        <w:rPr>
          <w:rFonts w:ascii="Courier New" w:eastAsia="Times New Roman" w:hAnsi="Courier New" w:cs="Courier New"/>
          <w:b/>
          <w:bCs/>
          <w:color w:val="F92672"/>
          <w:sz w:val="20"/>
          <w:szCs w:val="20"/>
          <w:lang w:val="es-MX" w:eastAsia="es-MX"/>
        </w:rPr>
        <w:t>n</w:t>
      </w:r>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movernos n páginas.</w:t>
      </w:r>
      <w:r w:rsidRPr="0053594A">
        <w:rPr>
          <w:rFonts w:ascii="Arial" w:eastAsia="Times New Roman" w:hAnsi="Arial" w:cs="Arial"/>
          <w:color w:val="4A4A4A"/>
          <w:sz w:val="20"/>
          <w:szCs w:val="20"/>
          <w:lang w:val="es-MX" w:eastAsia="es-MX"/>
        </w:rPr>
        <w:br/>
        <w:t>Por ejemplo,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nos iremos </w:t>
      </w:r>
      <w:r w:rsidRPr="0053594A">
        <w:rPr>
          <w:rFonts w:ascii="Arial" w:eastAsia="Times New Roman" w:hAnsi="Arial" w:cs="Arial"/>
          <w:i/>
          <w:iCs/>
          <w:color w:val="4A4A4A"/>
          <w:sz w:val="20"/>
          <w:szCs w:val="20"/>
          <w:lang w:val="es-MX" w:eastAsia="es-MX"/>
        </w:rPr>
        <w:t>una página atrás</w:t>
      </w:r>
      <w:r w:rsidRPr="0053594A">
        <w:rPr>
          <w:rFonts w:ascii="Arial" w:eastAsia="Times New Roman" w:hAnsi="Arial" w:cs="Arial"/>
          <w:color w:val="4A4A4A"/>
          <w:sz w:val="20"/>
          <w:szCs w:val="20"/>
          <w:lang w:val="es-MX" w:eastAsia="es-MX"/>
        </w:rPr>
        <w:t>. Por otro lado,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iremos </w:t>
      </w:r>
      <w:r w:rsidRPr="0053594A">
        <w:rPr>
          <w:rFonts w:ascii="Arial" w:eastAsia="Times New Roman" w:hAnsi="Arial" w:cs="Arial"/>
          <w:i/>
          <w:iCs/>
          <w:color w:val="4A4A4A"/>
          <w:sz w:val="20"/>
          <w:szCs w:val="20"/>
          <w:lang w:val="es-MX" w:eastAsia="es-MX"/>
        </w:rPr>
        <w:t>una página hacia adelante</w:t>
      </w:r>
      <w:r w:rsidRPr="0053594A">
        <w:rPr>
          <w:rFonts w:ascii="Arial" w:eastAsia="Times New Roman" w:hAnsi="Arial" w:cs="Arial"/>
          <w:color w:val="4A4A4A"/>
          <w:sz w:val="20"/>
          <w:szCs w:val="20"/>
          <w:lang w:val="es-MX" w:eastAsia="es-MX"/>
        </w:rPr>
        <w:t>. Y si </w:t>
      </w:r>
      <w:r w:rsidRPr="0053594A">
        <w:rPr>
          <w:rFonts w:ascii="Arial" w:eastAsia="Times New Roman" w:hAnsi="Arial" w:cs="Arial"/>
          <w:b/>
          <w:bCs/>
          <w:color w:val="4A4A4A"/>
          <w:sz w:val="20"/>
          <w:szCs w:val="20"/>
          <w:lang w:val="es-MX" w:eastAsia="es-MX"/>
        </w:rPr>
        <w:t>n=0</w:t>
      </w:r>
      <w:r w:rsidRPr="0053594A">
        <w:rPr>
          <w:rFonts w:ascii="Arial" w:eastAsia="Times New Roman" w:hAnsi="Arial" w:cs="Arial"/>
          <w:color w:val="4A4A4A"/>
          <w:sz w:val="20"/>
          <w:szCs w:val="20"/>
          <w:lang w:val="es-MX" w:eastAsia="es-MX"/>
        </w:rPr>
        <w:t>, se </w:t>
      </w:r>
      <w:r w:rsidRPr="0053594A">
        <w:rPr>
          <w:rFonts w:ascii="Arial" w:eastAsia="Times New Roman" w:hAnsi="Arial" w:cs="Arial"/>
          <w:i/>
          <w:iCs/>
          <w:color w:val="4A4A4A"/>
          <w:sz w:val="20"/>
          <w:szCs w:val="20"/>
          <w:lang w:val="es-MX" w:eastAsia="es-MX"/>
        </w:rPr>
        <w:t>recargará la página actual</w:t>
      </w:r>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.history.length</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Nos devolverá el número de páginas en nuestro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pushState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Se encarga de añadir una entrada al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nuestro historial.</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Estado</w:t>
      </w:r>
      <w:r w:rsidRPr="0053594A">
        <w:rPr>
          <w:rFonts w:ascii="Arial" w:eastAsia="Times New Roman" w:hAnsi="Arial" w:cs="Arial"/>
          <w:color w:val="4A4A4A"/>
          <w:sz w:val="20"/>
          <w:szCs w:val="20"/>
          <w:lang w:val="es-MX" w:eastAsia="es-MX"/>
        </w:rPr>
        <w:t xml:space="preserve"> es el objeto al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t>, de momento es ignorado la mayoría de las veces.</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b/>
          <w:bCs/>
          <w:color w:val="4A4A4A"/>
          <w:sz w:val="20"/>
          <w:szCs w:val="20"/>
          <w:lang w:val="es-MX" w:eastAsia="es-MX"/>
        </w:rPr>
        <w:t>Url</w:t>
      </w:r>
      <w:proofErr w:type="spellEnd"/>
      <w:r w:rsidRPr="0053594A">
        <w:rPr>
          <w:rFonts w:ascii="Arial" w:eastAsia="Times New Roman" w:hAnsi="Arial" w:cs="Arial"/>
          <w:color w:val="4A4A4A"/>
          <w:sz w:val="20"/>
          <w:szCs w:val="20"/>
          <w:lang w:val="es-MX" w:eastAsia="es-MX"/>
        </w:rPr>
        <w:t> es la ruta que será añadida a la nueva entrada de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replaceState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Trabaja de la misma manera que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t> Con la diferencia que modifica una entrada, en vez de crear una nueva.</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color w:val="FFFFFF"/>
          <w:sz w:val="20"/>
          <w:szCs w:val="20"/>
          <w:lang w:val="es-MX" w:eastAsia="es-MX"/>
        </w:rPr>
        <w:t>history.</w:t>
      </w:r>
      <w:r w:rsidRPr="0053594A">
        <w:rPr>
          <w:rFonts w:ascii="Courier New" w:eastAsia="Times New Roman" w:hAnsi="Courier New" w:cs="Courier New"/>
          <w:b/>
          <w:bCs/>
          <w:color w:val="F92672"/>
          <w:sz w:val="20"/>
          <w:szCs w:val="20"/>
          <w:lang w:val="es-MX" w:eastAsia="es-MX"/>
        </w:rPr>
        <w:t>state</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da el estado actual de nuestro historial</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Fuente: </w:t>
      </w:r>
      <w:hyperlink r:id="rId13" w:tgtFrame="_blank" w:history="1">
        <w:r w:rsidRPr="0053594A">
          <w:rPr>
            <w:rFonts w:ascii="Arial" w:eastAsia="Times New Roman" w:hAnsi="Arial" w:cs="Arial"/>
            <w:color w:val="0791E6"/>
            <w:sz w:val="20"/>
            <w:szCs w:val="20"/>
            <w:u w:val="single"/>
            <w:lang w:val="es-MX" w:eastAsia="es-MX"/>
          </w:rPr>
          <w:t>https://developer.mozilla.org/es/docs/DOM/Manipulando_el_historial_del_navegador</w:t>
        </w:r>
      </w:hyperlink>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roofErr w:type="spellStart"/>
      <w:proofErr w:type="gramStart"/>
      <w:r>
        <w:rPr>
          <w:rStyle w:val="hljs-selector-tag"/>
          <w:rFonts w:ascii="Courier New" w:hAnsi="Courier New" w:cs="Courier New"/>
          <w:b/>
          <w:bCs/>
          <w:color w:val="F92672"/>
          <w:sz w:val="21"/>
          <w:szCs w:val="21"/>
          <w:shd w:val="clear" w:color="auto" w:fill="333333"/>
        </w:rPr>
        <w:lastRenderedPageBreak/>
        <w:t>window</w:t>
      </w:r>
      <w:r>
        <w:rPr>
          <w:rStyle w:val="hljs-selector-class"/>
          <w:rFonts w:ascii="Courier New" w:hAnsi="Courier New" w:cs="Courier New"/>
          <w:color w:val="FFFFFF"/>
          <w:sz w:val="21"/>
          <w:szCs w:val="21"/>
          <w:shd w:val="clear" w:color="auto" w:fill="333333"/>
        </w:rPr>
        <w:t>.history.pushState</w:t>
      </w:r>
      <w:proofErr w:type="spellEnd"/>
      <w:r>
        <w:rPr>
          <w:rFonts w:ascii="Courier New" w:hAnsi="Courier New" w:cs="Courier New"/>
          <w:color w:val="FFFFFF"/>
          <w:sz w:val="21"/>
          <w:szCs w:val="21"/>
          <w:shd w:val="clear" w:color="auto" w:fill="333333"/>
        </w:rPr>
        <w:t>(</w:t>
      </w:r>
      <w:proofErr w:type="gramEnd"/>
      <w:r>
        <w:rPr>
          <w:rFonts w:ascii="Courier New" w:hAnsi="Courier New" w:cs="Courier New"/>
          <w:color w:val="FFFFFF"/>
          <w:sz w:val="21"/>
          <w:szCs w:val="21"/>
          <w:shd w:val="clear" w:color="auto" w:fill="333333"/>
        </w:rPr>
        <w:t>{</w:t>
      </w:r>
      <w:proofErr w:type="spellStart"/>
      <w:r>
        <w:rPr>
          <w:rStyle w:val="hljs-attribute"/>
          <w:rFonts w:ascii="Courier New" w:hAnsi="Courier New" w:cs="Courier New"/>
          <w:color w:val="BF79DB"/>
          <w:sz w:val="21"/>
          <w:szCs w:val="21"/>
          <w:shd w:val="clear" w:color="auto" w:fill="333333"/>
        </w:rPr>
        <w:t>data</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'Movimiento</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'Titulo'</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w:t>
      </w:r>
      <w:proofErr w:type="spellStart"/>
      <w:r>
        <w:rPr>
          <w:rStyle w:val="hljs-string"/>
          <w:rFonts w:ascii="Courier New" w:hAnsi="Courier New" w:cs="Courier New"/>
          <w:color w:val="A6E22E"/>
          <w:sz w:val="21"/>
          <w:szCs w:val="21"/>
          <w:shd w:val="clear" w:color="auto" w:fill="333333"/>
        </w:rPr>
        <w:t>path</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 xml:space="preserve">El método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 xml:space="preserve">()toma tres parámetros: un objeto estado, un título (el cual es normalmente ignorado) y (opcionalmente) una URL. Vamos a examinar cada uno de estos tres </w:t>
      </w:r>
      <w:proofErr w:type="spellStart"/>
      <w:r w:rsidRPr="0053594A">
        <w:rPr>
          <w:rFonts w:ascii="Arial" w:eastAsia="Times New Roman" w:hAnsi="Arial" w:cs="Arial"/>
          <w:color w:val="4A4A4A"/>
          <w:sz w:val="20"/>
          <w:szCs w:val="20"/>
          <w:lang w:val="es-MX" w:eastAsia="es-MX"/>
        </w:rPr>
        <w:t>parametros</w:t>
      </w:r>
      <w:proofErr w:type="spellEnd"/>
      <w:r w:rsidRPr="0053594A">
        <w:rPr>
          <w:rFonts w:ascii="Arial" w:eastAsia="Times New Roman" w:hAnsi="Arial" w:cs="Arial"/>
          <w:color w:val="4A4A4A"/>
          <w:sz w:val="20"/>
          <w:szCs w:val="20"/>
          <w:lang w:val="es-MX" w:eastAsia="es-MX"/>
        </w:rPr>
        <w:t xml:space="preserve"> en más detalle:</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w:t>
      </w:r>
      <w:proofErr w:type="spellStart"/>
      <w:r w:rsidRPr="0053594A">
        <w:rPr>
          <w:rFonts w:ascii="Arial" w:eastAsia="Times New Roman" w:hAnsi="Arial" w:cs="Arial"/>
          <w:b/>
          <w:bCs/>
          <w:color w:val="4A4A4A"/>
          <w:sz w:val="20"/>
          <w:szCs w:val="20"/>
          <w:lang w:val="es-MX" w:eastAsia="es-MX"/>
        </w:rPr>
        <w:t>Object</w:t>
      </w:r>
      <w:proofErr w:type="spellEnd"/>
      <w:r w:rsidRPr="0053594A">
        <w:rPr>
          <w:rFonts w:ascii="Arial" w:eastAsia="Times New Roman" w:hAnsi="Arial" w:cs="Arial"/>
          <w:b/>
          <w:bCs/>
          <w:color w:val="4A4A4A"/>
          <w:sz w:val="20"/>
          <w:szCs w:val="20"/>
          <w:lang w:val="es-MX" w:eastAsia="es-MX"/>
        </w:rPr>
        <w:t xml:space="preserve"> estado</w:t>
      </w:r>
      <w:r w:rsidRPr="0053594A">
        <w:rPr>
          <w:rFonts w:ascii="Arial" w:eastAsia="Times New Roman" w:hAnsi="Arial" w:cs="Arial"/>
          <w:color w:val="4A4A4A"/>
          <w:sz w:val="20"/>
          <w:szCs w:val="20"/>
          <w:lang w:val="es-MX" w:eastAsia="es-MX"/>
        </w:rPr>
        <w:br/>
        <w:t xml:space="preserve">El objeto estado es un objeto JavaScript el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 por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Cada vez que el usuario navega hacia un nuevo estado, un evento </w:t>
      </w:r>
      <w:proofErr w:type="spellStart"/>
      <w:r w:rsidRPr="0053594A">
        <w:rPr>
          <w:rFonts w:ascii="Arial" w:eastAsia="Times New Roman" w:hAnsi="Arial" w:cs="Arial"/>
          <w:color w:val="4A4A4A"/>
          <w:sz w:val="20"/>
          <w:szCs w:val="20"/>
          <w:lang w:val="es-MX" w:eastAsia="es-MX"/>
        </w:rPr>
        <w:t>popstate</w:t>
      </w:r>
      <w:proofErr w:type="spellEnd"/>
      <w:r w:rsidRPr="0053594A">
        <w:rPr>
          <w:rFonts w:ascii="Arial" w:eastAsia="Times New Roman" w:hAnsi="Arial" w:cs="Arial"/>
          <w:color w:val="4A4A4A"/>
          <w:sz w:val="20"/>
          <w:szCs w:val="20"/>
          <w:lang w:val="es-MX" w:eastAsia="es-MX"/>
        </w:rPr>
        <w:t xml:space="preserve"> </w:t>
      </w:r>
      <w:proofErr w:type="spellStart"/>
      <w:r w:rsidRPr="0053594A">
        <w:rPr>
          <w:rFonts w:ascii="Arial" w:eastAsia="Times New Roman" w:hAnsi="Arial" w:cs="Arial"/>
          <w:color w:val="4A4A4A"/>
          <w:sz w:val="20"/>
          <w:szCs w:val="20"/>
          <w:lang w:val="es-MX" w:eastAsia="es-MX"/>
        </w:rPr>
        <w:t>event</w:t>
      </w:r>
      <w:proofErr w:type="spellEnd"/>
      <w:r w:rsidRPr="0053594A">
        <w:rPr>
          <w:rFonts w:ascii="Arial" w:eastAsia="Times New Roman" w:hAnsi="Arial" w:cs="Arial"/>
          <w:color w:val="4A4A4A"/>
          <w:sz w:val="20"/>
          <w:szCs w:val="20"/>
          <w:lang w:val="es-MX" w:eastAsia="es-MX"/>
        </w:rPr>
        <w:t xml:space="preserve"> se dispara, y la propiedad </w:t>
      </w:r>
      <w:proofErr w:type="spellStart"/>
      <w:r w:rsidRPr="0053594A">
        <w:rPr>
          <w:rFonts w:ascii="Arial" w:eastAsia="Times New Roman" w:hAnsi="Arial" w:cs="Arial"/>
          <w:color w:val="4A4A4A"/>
          <w:sz w:val="20"/>
          <w:szCs w:val="20"/>
          <w:lang w:val="es-MX" w:eastAsia="es-MX"/>
        </w:rPr>
        <w:t>state</w:t>
      </w:r>
      <w:proofErr w:type="spellEnd"/>
      <w:r w:rsidRPr="0053594A">
        <w:rPr>
          <w:rFonts w:ascii="Arial" w:eastAsia="Times New Roman" w:hAnsi="Arial" w:cs="Arial"/>
          <w:color w:val="4A4A4A"/>
          <w:sz w:val="20"/>
          <w:szCs w:val="20"/>
          <w:lang w:val="es-MX" w:eastAsia="es-MX"/>
        </w:rPr>
        <w:t xml:space="preserve"> del evento contiene una copia del historial de entradas del objeto estado.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El objeto estado puede ser cualquier cosa que puedas pasar a </w:t>
      </w:r>
      <w:proofErr w:type="spellStart"/>
      <w:r w:rsidRPr="0053594A">
        <w:rPr>
          <w:rFonts w:ascii="Arial" w:eastAsia="Times New Roman" w:hAnsi="Arial" w:cs="Arial"/>
          <w:color w:val="4A4A4A"/>
          <w:sz w:val="20"/>
          <w:szCs w:val="20"/>
          <w:lang w:val="es-MX" w:eastAsia="es-MX"/>
        </w:rPr>
        <w:t>JSON.stringify</w:t>
      </w:r>
      <w:proofErr w:type="spellEnd"/>
      <w:r w:rsidRPr="0053594A">
        <w:rPr>
          <w:rFonts w:ascii="Arial" w:eastAsia="Times New Roman" w:hAnsi="Arial" w:cs="Arial"/>
          <w:color w:val="4A4A4A"/>
          <w:sz w:val="20"/>
          <w:szCs w:val="20"/>
          <w:lang w:val="es-MX" w:eastAsia="es-MX"/>
        </w:rPr>
        <w:t xml:space="preserve">. Dado que Firefox guarda los objetos estado en el disco del usuario para que puedan ser restaurados después de que el usuario reinicie su navegador, se ha impuesto un tamaño límite de 640K caracteres en representación JSON de un objeto estado. Si pasas un objeto estado cuya representación es más larga que esto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el método arrojará una excepción. Si necesitas más espacio, se recomienda usar </w:t>
      </w:r>
      <w:proofErr w:type="spellStart"/>
      <w:r w:rsidRPr="0053594A">
        <w:rPr>
          <w:rFonts w:ascii="Arial" w:eastAsia="Times New Roman" w:hAnsi="Arial" w:cs="Arial"/>
          <w:color w:val="4A4A4A"/>
          <w:sz w:val="20"/>
          <w:szCs w:val="20"/>
          <w:lang w:val="es-MX" w:eastAsia="es-MX"/>
        </w:rPr>
        <w:t>sessionStorage</w:t>
      </w:r>
      <w:proofErr w:type="spellEnd"/>
      <w:r w:rsidRPr="0053594A">
        <w:rPr>
          <w:rFonts w:ascii="Arial" w:eastAsia="Times New Roman" w:hAnsi="Arial" w:cs="Arial"/>
          <w:color w:val="4A4A4A"/>
          <w:sz w:val="20"/>
          <w:szCs w:val="20"/>
          <w:lang w:val="es-MX" w:eastAsia="es-MX"/>
        </w:rPr>
        <w:t xml:space="preserve"> y/o </w:t>
      </w:r>
      <w:proofErr w:type="spellStart"/>
      <w:r w:rsidRPr="0053594A">
        <w:rPr>
          <w:rFonts w:ascii="Arial" w:eastAsia="Times New Roman" w:hAnsi="Arial" w:cs="Arial"/>
          <w:color w:val="4A4A4A"/>
          <w:sz w:val="20"/>
          <w:szCs w:val="20"/>
          <w:lang w:val="es-MX" w:eastAsia="es-MX"/>
        </w:rPr>
        <w:t>localStorage</w:t>
      </w:r>
      <w:proofErr w:type="spellEnd"/>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br/>
        <w:t xml:space="preserve">Firefox actualmente ignora este parámetro, aunque podría usarse en el futuro. Pasar una cadena de caracteres </w:t>
      </w:r>
      <w:proofErr w:type="spellStart"/>
      <w:r w:rsidRPr="0053594A">
        <w:rPr>
          <w:rFonts w:ascii="Arial" w:eastAsia="Times New Roman" w:hAnsi="Arial" w:cs="Arial"/>
          <w:color w:val="4A4A4A"/>
          <w:sz w:val="20"/>
          <w:szCs w:val="20"/>
          <w:lang w:val="es-MX" w:eastAsia="es-MX"/>
        </w:rPr>
        <w:t>vacia</w:t>
      </w:r>
      <w:proofErr w:type="spellEnd"/>
      <w:r w:rsidRPr="0053594A">
        <w:rPr>
          <w:rFonts w:ascii="Arial" w:eastAsia="Times New Roman" w:hAnsi="Arial" w:cs="Arial"/>
          <w:color w:val="4A4A4A"/>
          <w:sz w:val="20"/>
          <w:szCs w:val="20"/>
          <w:lang w:val="es-MX" w:eastAsia="es-MX"/>
        </w:rPr>
        <w:t xml:space="preserve"> aquí podría asegurar estar a salvo de futuros cambios en este método. Alternativamente podrías pasar un título corto del estado hacia el cual te estás moviendo.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##URL</w:t>
      </w:r>
      <w:r w:rsidRPr="0053594A">
        <w:rPr>
          <w:rFonts w:ascii="Arial" w:eastAsia="Times New Roman" w:hAnsi="Arial" w:cs="Arial"/>
          <w:color w:val="4A4A4A"/>
          <w:sz w:val="20"/>
          <w:szCs w:val="20"/>
          <w:lang w:val="es-MX" w:eastAsia="es-MX"/>
        </w:rPr>
        <w:br/>
        <w:t xml:space="preserve">La URL de la nueva entrada al historial está dada por este parámetro. Recuerda que el browser no intentará cargar esta URL después de llamar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pero podría intentar cargar la URL más tarde, por ejemplo, después de que el usuario reinicie su navegador. La nueva URL no necesita ser absoluta; si es relativa, es resuelta relativamente a la actual URL. La nueva URL debe ser del mismo origen que la actual URL. Si no es así,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arrojará una excepción. Este parámetro es opcional; si no se especifica, se tomará la URL actual del documento.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Puedes conseguir la </w:t>
      </w:r>
      <w:proofErr w:type="spellStart"/>
      <w:r w:rsidRPr="0053594A">
        <w:rPr>
          <w:rFonts w:ascii="Arial" w:eastAsia="Times New Roman" w:hAnsi="Arial" w:cs="Arial"/>
          <w:color w:val="4A4A4A"/>
          <w:sz w:val="20"/>
          <w:szCs w:val="20"/>
          <w:lang w:val="es-MX" w:eastAsia="es-MX"/>
        </w:rPr>
        <w:t>guia</w:t>
      </w:r>
      <w:proofErr w:type="spellEnd"/>
      <w:r w:rsidRPr="0053594A">
        <w:rPr>
          <w:rFonts w:ascii="Arial" w:eastAsia="Times New Roman" w:hAnsi="Arial" w:cs="Arial"/>
          <w:color w:val="4A4A4A"/>
          <w:sz w:val="20"/>
          <w:szCs w:val="20"/>
          <w:lang w:val="es-MX" w:eastAsia="es-MX"/>
        </w:rPr>
        <w:t xml:space="preserve"> completa </w:t>
      </w:r>
      <w:proofErr w:type="spellStart"/>
      <w:r w:rsidRPr="0053594A">
        <w:rPr>
          <w:rFonts w:ascii="Arial" w:eastAsia="Times New Roman" w:hAnsi="Arial" w:cs="Arial"/>
          <w:color w:val="4A4A4A"/>
          <w:sz w:val="20"/>
          <w:szCs w:val="20"/>
          <w:lang w:val="es-MX" w:eastAsia="es-MX"/>
        </w:rPr>
        <w:fldChar w:fldCharType="begin"/>
      </w:r>
      <w:r w:rsidRPr="0053594A">
        <w:rPr>
          <w:rFonts w:ascii="Arial" w:eastAsia="Times New Roman" w:hAnsi="Arial" w:cs="Arial"/>
          <w:color w:val="4A4A4A"/>
          <w:sz w:val="20"/>
          <w:szCs w:val="20"/>
          <w:lang w:val="es-MX" w:eastAsia="es-MX"/>
        </w:rPr>
        <w:instrText xml:space="preserve"> HYPERLINK "https://developer.mozilla.org/es/docs/DOM/Manipulando_el_historial_del_navegador" \t "_blank" </w:instrText>
      </w:r>
      <w:r w:rsidRPr="0053594A">
        <w:rPr>
          <w:rFonts w:ascii="Arial" w:eastAsia="Times New Roman" w:hAnsi="Arial" w:cs="Arial"/>
          <w:color w:val="4A4A4A"/>
          <w:sz w:val="20"/>
          <w:szCs w:val="20"/>
          <w:lang w:val="es-MX" w:eastAsia="es-MX"/>
        </w:rPr>
        <w:fldChar w:fldCharType="separate"/>
      </w:r>
      <w:r w:rsidRPr="0053594A">
        <w:rPr>
          <w:rFonts w:ascii="Arial" w:eastAsia="Times New Roman" w:hAnsi="Arial" w:cs="Arial"/>
          <w:color w:val="0791E6"/>
          <w:sz w:val="20"/>
          <w:szCs w:val="20"/>
          <w:lang w:val="es-MX" w:eastAsia="es-MX"/>
        </w:rPr>
        <w:t>Aqui</w:t>
      </w:r>
      <w:proofErr w:type="spellEnd"/>
      <w:r w:rsidRPr="0053594A">
        <w:rPr>
          <w:rFonts w:ascii="Arial" w:eastAsia="Times New Roman" w:hAnsi="Arial" w:cs="Arial"/>
          <w:color w:val="0791E6"/>
          <w:sz w:val="20"/>
          <w:szCs w:val="20"/>
          <w:lang w:val="es-MX" w:eastAsia="es-MX"/>
        </w:rPr>
        <w:t>!</w:t>
      </w:r>
      <w:r w:rsidRPr="0053594A">
        <w:rPr>
          <w:rFonts w:ascii="Arial" w:eastAsia="Times New Roman" w:hAnsi="Arial" w:cs="Arial"/>
          <w:color w:val="4A4A4A"/>
          <w:sz w:val="20"/>
          <w:szCs w:val="20"/>
          <w:lang w:val="es-MX" w:eastAsia="es-MX"/>
        </w:rPr>
        <w:fldChar w:fldCharType="end"/>
      </w: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245638" w:rsidRDefault="00245638" w:rsidP="00245638">
      <w:pPr>
        <w:pStyle w:val="Ttulo1"/>
      </w:pPr>
      <w:r w:rsidRPr="0053594A">
        <w:t>Implementando routing del lado del cliente</w:t>
      </w:r>
    </w:p>
    <w:p w:rsidR="00245638" w:rsidRPr="00245638" w:rsidRDefault="00245638"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245638" w:rsidRDefault="00245638"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245638">
        <w:rPr>
          <w:rFonts w:ascii="Arial" w:eastAsia="Times New Roman" w:hAnsi="Arial" w:cs="Arial"/>
          <w:color w:val="4A4A4A"/>
          <w:sz w:val="20"/>
          <w:szCs w:val="24"/>
          <w:lang w:val="es-MX" w:eastAsia="es-MX"/>
        </w:rPr>
        <w:drawing>
          <wp:inline distT="0" distB="0" distL="0" distR="0" wp14:anchorId="739E96D5" wp14:editId="464C2753">
            <wp:extent cx="5732145" cy="398907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989070"/>
                    </a:xfrm>
                    <a:prstGeom prst="rect">
                      <a:avLst/>
                    </a:prstGeom>
                  </pic:spPr>
                </pic:pic>
              </a:graphicData>
            </a:graphic>
          </wp:inline>
        </w:drawing>
      </w:r>
    </w:p>
    <w:p w:rsidR="009B0897" w:rsidRDefault="009B0897" w:rsidP="009B0897">
      <w:pPr>
        <w:pStyle w:val="Ttulo1"/>
      </w:pPr>
      <w:r w:rsidRPr="009B0897">
        <w:lastRenderedPageBreak/>
        <w:t>Creando nuestro archivo de rutas</w:t>
      </w:r>
      <w:bookmarkStart w:id="0" w:name="_GoBack"/>
      <w:bookmarkEnd w:id="0"/>
    </w:p>
    <w:p w:rsidR="009B0897" w:rsidRPr="009B0897" w:rsidRDefault="009B0897"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9B0897" w:rsidRPr="0053594A" w:rsidRDefault="009B0897"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9B0897">
        <w:rPr>
          <w:rFonts w:ascii="Arial" w:eastAsia="Times New Roman" w:hAnsi="Arial" w:cs="Arial"/>
          <w:color w:val="4A4A4A"/>
          <w:sz w:val="20"/>
          <w:szCs w:val="24"/>
          <w:lang w:val="es-MX" w:eastAsia="es-MX"/>
        </w:rPr>
        <w:drawing>
          <wp:inline distT="0" distB="0" distL="0" distR="0" wp14:anchorId="29C8E192" wp14:editId="046D1D67">
            <wp:extent cx="3711262" cy="358171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62" cy="3581710"/>
                    </a:xfrm>
                    <a:prstGeom prst="rect">
                      <a:avLst/>
                    </a:prstGeom>
                  </pic:spPr>
                </pic:pic>
              </a:graphicData>
            </a:graphic>
          </wp:inline>
        </w:drawing>
      </w:r>
    </w:p>
    <w:sectPr w:rsidR="009B0897" w:rsidRPr="0053594A" w:rsidSect="004E1AED">
      <w:footerReference w:type="default" r:id="rId16"/>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0EA" w:rsidRDefault="005F40EA">
      <w:pPr>
        <w:spacing w:after="0" w:line="240" w:lineRule="auto"/>
      </w:pPr>
      <w:r>
        <w:separator/>
      </w:r>
    </w:p>
  </w:endnote>
  <w:endnote w:type="continuationSeparator" w:id="0">
    <w:p w:rsidR="005F40EA" w:rsidRDefault="005F4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B0897">
          <w:rPr>
            <w:noProof/>
            <w:lang w:bidi="es-ES"/>
          </w:rPr>
          <w:t>4</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0EA" w:rsidRDefault="005F40EA">
      <w:pPr>
        <w:spacing w:after="0" w:line="240" w:lineRule="auto"/>
      </w:pPr>
      <w:r>
        <w:separator/>
      </w:r>
    </w:p>
  </w:footnote>
  <w:footnote w:type="continuationSeparator" w:id="0">
    <w:p w:rsidR="005F40EA" w:rsidRDefault="005F40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05F05"/>
    <w:multiLevelType w:val="multilevel"/>
    <w:tmpl w:val="142E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2007C"/>
    <w:multiLevelType w:val="multilevel"/>
    <w:tmpl w:val="9B7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FA6357"/>
    <w:multiLevelType w:val="multilevel"/>
    <w:tmpl w:val="B2FE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872D59"/>
    <w:multiLevelType w:val="multilevel"/>
    <w:tmpl w:val="C1E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0"/>
  </w:num>
  <w:num w:numId="3">
    <w:abstractNumId w:val="15"/>
  </w:num>
  <w:num w:numId="4">
    <w:abstractNumId w:val="13"/>
  </w:num>
  <w:num w:numId="5">
    <w:abstractNumId w:val="19"/>
  </w:num>
  <w:num w:numId="6">
    <w:abstractNumId w:val="20"/>
  </w:num>
  <w:num w:numId="7">
    <w:abstractNumId w:val="18"/>
  </w:num>
  <w:num w:numId="8">
    <w:abstractNumId w:val="2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7"/>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25D"/>
    <w:rsid w:val="000E7663"/>
    <w:rsid w:val="00117503"/>
    <w:rsid w:val="00194DF6"/>
    <w:rsid w:val="0020127B"/>
    <w:rsid w:val="00245638"/>
    <w:rsid w:val="004E1AED"/>
    <w:rsid w:val="0053594A"/>
    <w:rsid w:val="005C12A5"/>
    <w:rsid w:val="005C6592"/>
    <w:rsid w:val="005F40EA"/>
    <w:rsid w:val="00732BCE"/>
    <w:rsid w:val="00992BE1"/>
    <w:rsid w:val="009B0897"/>
    <w:rsid w:val="00A1310C"/>
    <w:rsid w:val="00D47A97"/>
    <w:rsid w:val="00D5325D"/>
    <w:rsid w:val="00FA6F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35C32-A59E-465D-9724-33DD8B38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semiHidden/>
    <w:unhideWhenUsed/>
    <w:rsid w:val="00D5325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D5325D"/>
    <w:rPr>
      <w:i/>
      <w:iCs/>
    </w:rPr>
  </w:style>
  <w:style w:type="character" w:styleId="Textoennegrita">
    <w:name w:val="Strong"/>
    <w:basedOn w:val="Fuentedeprrafopredeter"/>
    <w:uiPriority w:val="22"/>
    <w:qFormat/>
    <w:rsid w:val="0053594A"/>
    <w:rPr>
      <w:b/>
      <w:bCs/>
    </w:rPr>
  </w:style>
  <w:style w:type="character" w:customStyle="1" w:styleId="hljs-selector-tag">
    <w:name w:val="hljs-selector-tag"/>
    <w:basedOn w:val="Fuentedeprrafopredeter"/>
    <w:rsid w:val="0053594A"/>
  </w:style>
  <w:style w:type="character" w:customStyle="1" w:styleId="hljs-selector-class">
    <w:name w:val="hljs-selector-class"/>
    <w:basedOn w:val="Fuentedeprrafopredeter"/>
    <w:rsid w:val="0053594A"/>
  </w:style>
  <w:style w:type="character" w:customStyle="1" w:styleId="hljs-title">
    <w:name w:val="hljs-title"/>
    <w:basedOn w:val="Fuentedeprrafopredeter"/>
    <w:rsid w:val="0053594A"/>
  </w:style>
  <w:style w:type="character" w:customStyle="1" w:styleId="hljs-params">
    <w:name w:val="hljs-params"/>
    <w:basedOn w:val="Fuentedeprrafopredeter"/>
    <w:rsid w:val="0053594A"/>
  </w:style>
  <w:style w:type="character" w:customStyle="1" w:styleId="hljs-keyword">
    <w:name w:val="hljs-keyword"/>
    <w:basedOn w:val="Fuentedeprrafopredeter"/>
    <w:rsid w:val="0053594A"/>
  </w:style>
  <w:style w:type="character" w:styleId="Hipervnculo">
    <w:name w:val="Hyperlink"/>
    <w:basedOn w:val="Fuentedeprrafopredeter"/>
    <w:uiPriority w:val="99"/>
    <w:semiHidden/>
    <w:unhideWhenUsed/>
    <w:rsid w:val="0053594A"/>
    <w:rPr>
      <w:color w:val="0000FF"/>
      <w:u w:val="single"/>
    </w:rPr>
  </w:style>
  <w:style w:type="character" w:customStyle="1" w:styleId="hljs-attribute">
    <w:name w:val="hljs-attribute"/>
    <w:basedOn w:val="Fuentedeprrafopredeter"/>
    <w:rsid w:val="005C6592"/>
  </w:style>
  <w:style w:type="character" w:customStyle="1" w:styleId="hljs-string">
    <w:name w:val="hljs-string"/>
    <w:basedOn w:val="Fuentedeprrafopredeter"/>
    <w:rsid w:val="005C6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39923617">
      <w:bodyDiv w:val="1"/>
      <w:marLeft w:val="0"/>
      <w:marRight w:val="0"/>
      <w:marTop w:val="0"/>
      <w:marBottom w:val="0"/>
      <w:divBdr>
        <w:top w:val="none" w:sz="0" w:space="0" w:color="auto"/>
        <w:left w:val="none" w:sz="0" w:space="0" w:color="auto"/>
        <w:bottom w:val="none" w:sz="0" w:space="0" w:color="auto"/>
        <w:right w:val="none" w:sz="0" w:space="0" w:color="auto"/>
      </w:divBdr>
    </w:div>
    <w:div w:id="255984643">
      <w:bodyDiv w:val="1"/>
      <w:marLeft w:val="0"/>
      <w:marRight w:val="0"/>
      <w:marTop w:val="0"/>
      <w:marBottom w:val="0"/>
      <w:divBdr>
        <w:top w:val="none" w:sz="0" w:space="0" w:color="auto"/>
        <w:left w:val="none" w:sz="0" w:space="0" w:color="auto"/>
        <w:bottom w:val="none" w:sz="0" w:space="0" w:color="auto"/>
        <w:right w:val="none" w:sz="0" w:space="0" w:color="auto"/>
      </w:divBdr>
    </w:div>
    <w:div w:id="294532665">
      <w:bodyDiv w:val="1"/>
      <w:marLeft w:val="0"/>
      <w:marRight w:val="0"/>
      <w:marTop w:val="0"/>
      <w:marBottom w:val="0"/>
      <w:divBdr>
        <w:top w:val="none" w:sz="0" w:space="0" w:color="auto"/>
        <w:left w:val="none" w:sz="0" w:space="0" w:color="auto"/>
        <w:bottom w:val="none" w:sz="0" w:space="0" w:color="auto"/>
        <w:right w:val="none" w:sz="0" w:space="0" w:color="auto"/>
      </w:divBdr>
    </w:div>
    <w:div w:id="36071154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47339716">
      <w:bodyDiv w:val="1"/>
      <w:marLeft w:val="0"/>
      <w:marRight w:val="0"/>
      <w:marTop w:val="0"/>
      <w:marBottom w:val="0"/>
      <w:divBdr>
        <w:top w:val="none" w:sz="0" w:space="0" w:color="auto"/>
        <w:left w:val="none" w:sz="0" w:space="0" w:color="auto"/>
        <w:bottom w:val="none" w:sz="0" w:space="0" w:color="auto"/>
        <w:right w:val="none" w:sz="0" w:space="0" w:color="auto"/>
      </w:divBdr>
    </w:div>
    <w:div w:id="98300593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8501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s/docs/DOM/Manipulando_el_historial_del_navegador"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D436393-4E18-43E7-9CA0-5A97763D9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810</TotalTime>
  <Pages>4</Pages>
  <Words>656</Words>
  <Characters>3612</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7</cp:revision>
  <dcterms:created xsi:type="dcterms:W3CDTF">2020-09-16T02:50:00Z</dcterms:created>
  <dcterms:modified xsi:type="dcterms:W3CDTF">2020-09-16T17:18:00Z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