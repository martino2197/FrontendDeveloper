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1AED" w:rsidRPr="004E1AED" w:rsidRDefault="00E43B9B" w:rsidP="004E1AED">
      <w:pPr>
        <w:pStyle w:val="Puesto"/>
      </w:pPr>
      <w:r w:rsidRPr="00E43B9B">
        <w:t>Curso de Preprocesadores CSS</w:t>
      </w:r>
    </w:p>
    <w:p w:rsidR="00194DF6" w:rsidRPr="00E43B9B" w:rsidRDefault="00E43B9B">
      <w:pPr>
        <w:pStyle w:val="Ttulo1"/>
      </w:pPr>
      <w:r w:rsidRPr="00E43B9B">
        <w:t>Conceptos básicos de CSS</w:t>
      </w:r>
    </w:p>
    <w:p w:rsidR="00E43B9B" w:rsidRPr="00E43B9B" w:rsidRDefault="00E43B9B" w:rsidP="00E43B9B">
      <w:pPr>
        <w:shd w:val="clear" w:color="auto" w:fill="FFFFFF"/>
        <w:spacing w:before="0" w:after="0" w:line="240" w:lineRule="auto"/>
        <w:jc w:val="both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r w:rsidRPr="00E43B9B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CSS significa </w:t>
      </w:r>
      <w:proofErr w:type="spellStart"/>
      <w:r w:rsidRPr="00E43B9B">
        <w:rPr>
          <w:rFonts w:ascii="Arial" w:eastAsia="Times New Roman" w:hAnsi="Arial" w:cs="Arial"/>
          <w:b/>
          <w:bCs/>
          <w:color w:val="273B47"/>
          <w:sz w:val="20"/>
          <w:szCs w:val="20"/>
          <w:lang w:val="es-MX" w:eastAsia="es-MX"/>
        </w:rPr>
        <w:t>Cascading</w:t>
      </w:r>
      <w:proofErr w:type="spellEnd"/>
      <w:r w:rsidRPr="00E43B9B">
        <w:rPr>
          <w:rFonts w:ascii="Arial" w:eastAsia="Times New Roman" w:hAnsi="Arial" w:cs="Arial"/>
          <w:b/>
          <w:bCs/>
          <w:color w:val="273B47"/>
          <w:sz w:val="20"/>
          <w:szCs w:val="20"/>
          <w:lang w:val="es-MX" w:eastAsia="es-MX"/>
        </w:rPr>
        <w:t xml:space="preserve"> Style </w:t>
      </w:r>
      <w:proofErr w:type="spellStart"/>
      <w:r w:rsidRPr="00E43B9B">
        <w:rPr>
          <w:rFonts w:ascii="Arial" w:eastAsia="Times New Roman" w:hAnsi="Arial" w:cs="Arial"/>
          <w:b/>
          <w:bCs/>
          <w:color w:val="273B47"/>
          <w:sz w:val="20"/>
          <w:szCs w:val="20"/>
          <w:lang w:val="es-MX" w:eastAsia="es-MX"/>
        </w:rPr>
        <w:t>Sheets</w:t>
      </w:r>
      <w:proofErr w:type="spellEnd"/>
      <w:r w:rsidRPr="00E43B9B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 o su traducción al español Hojas de Estilo en Cascada.</w:t>
      </w:r>
    </w:p>
    <w:p w:rsidR="00E43B9B" w:rsidRPr="00E43B9B" w:rsidRDefault="00E43B9B" w:rsidP="00E43B9B">
      <w:pPr>
        <w:shd w:val="clear" w:color="auto" w:fill="FFFFFF"/>
        <w:spacing w:before="113" w:after="113" w:line="240" w:lineRule="auto"/>
        <w:jc w:val="both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r w:rsidRPr="00E43B9B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Asignar reglas CSS a un documento HTML se puede hacer de varias formas:</w:t>
      </w:r>
    </w:p>
    <w:p w:rsidR="00E43B9B" w:rsidRPr="00E43B9B" w:rsidRDefault="00E43B9B" w:rsidP="00E43B9B">
      <w:pPr>
        <w:numPr>
          <w:ilvl w:val="0"/>
          <w:numId w:val="19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r w:rsidRPr="00E43B9B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Colocando las reglas en un documento *.</w:t>
      </w:r>
      <w:proofErr w:type="spellStart"/>
      <w:r w:rsidRPr="00E43B9B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css</w:t>
      </w:r>
      <w:proofErr w:type="spellEnd"/>
      <w:r w:rsidRPr="00E43B9B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 xml:space="preserve"> y relacionarlo al HTML usando la etiqueta</w:t>
      </w:r>
    </w:p>
    <w:p w:rsidR="00E43B9B" w:rsidRPr="00E43B9B" w:rsidRDefault="00E43B9B" w:rsidP="00E43B9B">
      <w:pPr>
        <w:numPr>
          <w:ilvl w:val="0"/>
          <w:numId w:val="19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r w:rsidRPr="00E43B9B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Colocando en el atributo </w:t>
      </w:r>
      <w:proofErr w:type="spellStart"/>
      <w:r w:rsidRPr="00E43B9B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style</w:t>
      </w:r>
      <w:proofErr w:type="spellEnd"/>
      <w:r w:rsidRPr="00E43B9B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 de cada elemento HTML las reglas para cada etiqueta</w:t>
      </w:r>
    </w:p>
    <w:p w:rsidR="00E43B9B" w:rsidRPr="00E43B9B" w:rsidRDefault="00E43B9B" w:rsidP="00E43B9B">
      <w:pPr>
        <w:numPr>
          <w:ilvl w:val="0"/>
          <w:numId w:val="19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r w:rsidRPr="00E43B9B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Colocando los estilos dentro de una etiqueta </w:t>
      </w:r>
      <w:proofErr w:type="spellStart"/>
      <w:r w:rsidRPr="00E43B9B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style</w:t>
      </w:r>
      <w:proofErr w:type="spellEnd"/>
      <w:r w:rsidRPr="00E43B9B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 dentro del head del documento.</w:t>
      </w:r>
    </w:p>
    <w:p w:rsidR="00E43B9B" w:rsidRPr="00E43B9B" w:rsidRDefault="00E43B9B" w:rsidP="00E43B9B">
      <w:pPr>
        <w:shd w:val="clear" w:color="auto" w:fill="FFFFFF"/>
        <w:spacing w:before="0" w:after="0" w:line="240" w:lineRule="auto"/>
        <w:jc w:val="both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r w:rsidRPr="00E43B9B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Como su nombre lo dice siempre lee en cascada de arriba hacia abajo sobrescribiendo valores excepto los dados por el atributo </w:t>
      </w:r>
      <w:proofErr w:type="spellStart"/>
      <w:r w:rsidRPr="00E43B9B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style</w:t>
      </w:r>
      <w:proofErr w:type="spellEnd"/>
      <w:r w:rsidRPr="00E43B9B"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  <w:t>.</w:t>
      </w:r>
    </w:p>
    <w:p w:rsidR="00E43B9B" w:rsidRPr="00E43B9B" w:rsidRDefault="00E43B9B" w:rsidP="00E43B9B">
      <w:pPr>
        <w:shd w:val="clear" w:color="auto" w:fill="FFFFFF"/>
        <w:spacing w:before="0" w:after="0" w:line="240" w:lineRule="auto"/>
        <w:jc w:val="both"/>
        <w:rPr>
          <w:rFonts w:ascii="Arial" w:eastAsia="Times New Roman" w:hAnsi="Arial" w:cs="Arial"/>
          <w:color w:val="273B47"/>
          <w:sz w:val="20"/>
          <w:szCs w:val="20"/>
          <w:lang w:val="es-MX" w:eastAsia="es-MX"/>
        </w:rPr>
      </w:pPr>
      <w:r w:rsidRPr="00E43B9B">
        <w:rPr>
          <w:rFonts w:ascii="Arial" w:eastAsia="Times New Roman" w:hAnsi="Arial" w:cs="Arial"/>
          <w:b/>
          <w:bCs/>
          <w:color w:val="273B47"/>
          <w:sz w:val="20"/>
          <w:szCs w:val="20"/>
          <w:lang w:val="es-MX" w:eastAsia="es-MX"/>
        </w:rPr>
        <w:t>Un estilo CSS está formado por: selector, declaración, propiedad y valor.</w:t>
      </w:r>
    </w:p>
    <w:p w:rsidR="00E43B9B" w:rsidRDefault="00E43B9B" w:rsidP="00E43B9B">
      <w:pPr>
        <w:rPr>
          <w:lang w:val="es-MX"/>
        </w:rPr>
      </w:pPr>
    </w:p>
    <w:p w:rsidR="00E43B9B" w:rsidRPr="00E43B9B" w:rsidRDefault="00E43B9B" w:rsidP="00E43B9B">
      <w:pPr>
        <w:pStyle w:val="Ttulo1"/>
      </w:pPr>
      <w:r w:rsidRPr="00E43B9B">
        <w:t>Selectores de CSS</w:t>
      </w:r>
    </w:p>
    <w:p w:rsidR="00E43B9B" w:rsidRPr="00E43B9B" w:rsidRDefault="00E43B9B" w:rsidP="00E43B9B">
      <w:pPr>
        <w:shd w:val="clear" w:color="auto" w:fill="FFFFFF"/>
        <w:spacing w:before="113" w:after="113" w:line="240" w:lineRule="auto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E43B9B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Los selectores nos sirven para seleccionar los diferentes elementos en una página web y aplicar estilos</w:t>
      </w:r>
    </w:p>
    <w:p w:rsidR="00E43B9B" w:rsidRPr="00E43B9B" w:rsidRDefault="00E43B9B" w:rsidP="00E43B9B">
      <w:pPr>
        <w:shd w:val="clear" w:color="auto" w:fill="FFFFFF"/>
        <w:spacing w:before="113" w:after="113" w:line="240" w:lineRule="auto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E43B9B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Existen los siguientes tipos de selectores:</w:t>
      </w:r>
    </w:p>
    <w:p w:rsidR="00E43B9B" w:rsidRPr="00E43B9B" w:rsidRDefault="00E43B9B" w:rsidP="00E43B9B">
      <w:pPr>
        <w:numPr>
          <w:ilvl w:val="0"/>
          <w:numId w:val="20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E43B9B">
        <w:rPr>
          <w:rFonts w:ascii="Arial" w:eastAsia="Times New Roman" w:hAnsi="Arial" w:cs="Arial"/>
          <w:b/>
          <w:bCs/>
          <w:color w:val="273B47"/>
          <w:sz w:val="20"/>
          <w:szCs w:val="24"/>
          <w:lang w:val="es-MX" w:eastAsia="es-MX"/>
        </w:rPr>
        <w:t>Selector universal </w:t>
      </w:r>
      <w:r w:rsidRPr="00E43B9B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* Sirve para agregar estilos a todos los elementos de la página. Normalmente se utiliza para hacer “</w:t>
      </w:r>
      <w:proofErr w:type="spellStart"/>
      <w:r w:rsidRPr="00E43B9B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reset</w:t>
      </w:r>
      <w:proofErr w:type="spellEnd"/>
      <w:r w:rsidRPr="00E43B9B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” de estilos.</w:t>
      </w:r>
    </w:p>
    <w:p w:rsidR="00E43B9B" w:rsidRPr="00E43B9B" w:rsidRDefault="00E43B9B" w:rsidP="00E43B9B">
      <w:pPr>
        <w:numPr>
          <w:ilvl w:val="0"/>
          <w:numId w:val="20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E43B9B">
        <w:rPr>
          <w:rFonts w:ascii="Arial" w:eastAsia="Times New Roman" w:hAnsi="Arial" w:cs="Arial"/>
          <w:b/>
          <w:bCs/>
          <w:color w:val="273B47"/>
          <w:sz w:val="20"/>
          <w:szCs w:val="24"/>
          <w:lang w:val="es-MX" w:eastAsia="es-MX"/>
        </w:rPr>
        <w:t>Selector etiqueta</w:t>
      </w:r>
      <w:r w:rsidRPr="00E43B9B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 xml:space="preserve">. Aplica estilos a todos los elementos de ese tipo (p, h1, </w:t>
      </w:r>
      <w:proofErr w:type="spellStart"/>
      <w:r w:rsidRPr="00E43B9B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header</w:t>
      </w:r>
      <w:proofErr w:type="spellEnd"/>
      <w:r w:rsidRPr="00E43B9B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 xml:space="preserve"> etc.)</w:t>
      </w:r>
    </w:p>
    <w:p w:rsidR="00E43B9B" w:rsidRPr="00E43B9B" w:rsidRDefault="00E43B9B" w:rsidP="00E43B9B">
      <w:pPr>
        <w:numPr>
          <w:ilvl w:val="0"/>
          <w:numId w:val="20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E43B9B">
        <w:rPr>
          <w:rFonts w:ascii="Arial" w:eastAsia="Times New Roman" w:hAnsi="Arial" w:cs="Arial"/>
          <w:b/>
          <w:bCs/>
          <w:color w:val="273B47"/>
          <w:sz w:val="20"/>
          <w:szCs w:val="24"/>
          <w:lang w:val="es-MX" w:eastAsia="es-MX"/>
        </w:rPr>
        <w:t>Selector id</w:t>
      </w:r>
      <w:r w:rsidRPr="00E43B9B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. Aplica estilos a un elemento único con ese Id, se recomienda hacer buen uso de este selector.</w:t>
      </w:r>
    </w:p>
    <w:p w:rsidR="00E43B9B" w:rsidRPr="00E43B9B" w:rsidRDefault="00E43B9B" w:rsidP="00E43B9B">
      <w:pPr>
        <w:numPr>
          <w:ilvl w:val="0"/>
          <w:numId w:val="20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E43B9B">
        <w:rPr>
          <w:rFonts w:ascii="Arial" w:eastAsia="Times New Roman" w:hAnsi="Arial" w:cs="Arial"/>
          <w:b/>
          <w:bCs/>
          <w:color w:val="273B47"/>
          <w:sz w:val="20"/>
          <w:szCs w:val="24"/>
          <w:lang w:val="es-MX" w:eastAsia="es-MX"/>
        </w:rPr>
        <w:t>Selector clase</w:t>
      </w:r>
      <w:r w:rsidRPr="00E43B9B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. Aplica estilos a todos los elementos con esa clase (el que más vas a usar).</w:t>
      </w:r>
    </w:p>
    <w:p w:rsidR="00E43B9B" w:rsidRPr="00E43B9B" w:rsidRDefault="00E43B9B" w:rsidP="00E43B9B">
      <w:pPr>
        <w:numPr>
          <w:ilvl w:val="0"/>
          <w:numId w:val="20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E43B9B">
        <w:rPr>
          <w:rFonts w:ascii="Arial" w:eastAsia="Times New Roman" w:hAnsi="Arial" w:cs="Arial"/>
          <w:b/>
          <w:bCs/>
          <w:color w:val="273B47"/>
          <w:sz w:val="20"/>
          <w:szCs w:val="24"/>
          <w:lang w:val="es-MX" w:eastAsia="es-MX"/>
        </w:rPr>
        <w:t>Selector anidado</w:t>
      </w:r>
      <w:r w:rsidRPr="00E43B9B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. Aplica estilos a un elementos descendientes de otros elementos (no necesario que sea hijo directo).</w:t>
      </w:r>
    </w:p>
    <w:p w:rsidR="00E43B9B" w:rsidRPr="00E43B9B" w:rsidRDefault="00E43B9B" w:rsidP="00E43B9B">
      <w:pPr>
        <w:numPr>
          <w:ilvl w:val="0"/>
          <w:numId w:val="20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E43B9B">
        <w:rPr>
          <w:rFonts w:ascii="Arial" w:eastAsia="Times New Roman" w:hAnsi="Arial" w:cs="Arial"/>
          <w:b/>
          <w:bCs/>
          <w:color w:val="273B47"/>
          <w:sz w:val="20"/>
          <w:szCs w:val="24"/>
          <w:lang w:val="es-MX" w:eastAsia="es-MX"/>
        </w:rPr>
        <w:t>Selector hijo &gt;</w:t>
      </w:r>
      <w:r w:rsidRPr="00E43B9B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. Aplica estilos a los elementos que sean hijos directos de otros.</w:t>
      </w:r>
    </w:p>
    <w:p w:rsidR="00E43B9B" w:rsidRPr="00E43B9B" w:rsidRDefault="00E43B9B" w:rsidP="00E43B9B">
      <w:pPr>
        <w:numPr>
          <w:ilvl w:val="0"/>
          <w:numId w:val="20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E43B9B">
        <w:rPr>
          <w:rFonts w:ascii="Arial" w:eastAsia="Times New Roman" w:hAnsi="Arial" w:cs="Arial"/>
          <w:b/>
          <w:bCs/>
          <w:color w:val="273B47"/>
          <w:sz w:val="20"/>
          <w:szCs w:val="24"/>
          <w:lang w:val="es-MX" w:eastAsia="es-MX"/>
        </w:rPr>
        <w:t>Selector adyacente +</w:t>
      </w:r>
      <w:r w:rsidRPr="00E43B9B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. Aplica estilos al elemento adyacente.</w:t>
      </w:r>
    </w:p>
    <w:p w:rsidR="00E43B9B" w:rsidRPr="00E43B9B" w:rsidRDefault="00E43B9B" w:rsidP="00E43B9B">
      <w:pPr>
        <w:numPr>
          <w:ilvl w:val="0"/>
          <w:numId w:val="20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E43B9B">
        <w:rPr>
          <w:rFonts w:ascii="Arial" w:eastAsia="Times New Roman" w:hAnsi="Arial" w:cs="Arial"/>
          <w:b/>
          <w:bCs/>
          <w:color w:val="273B47"/>
          <w:sz w:val="20"/>
          <w:szCs w:val="24"/>
          <w:lang w:val="es-MX" w:eastAsia="es-MX"/>
        </w:rPr>
        <w:t xml:space="preserve">Selector de atributo </w:t>
      </w:r>
      <w:proofErr w:type="gramStart"/>
      <w:r w:rsidRPr="00E43B9B">
        <w:rPr>
          <w:rFonts w:ascii="Arial" w:eastAsia="Times New Roman" w:hAnsi="Arial" w:cs="Arial"/>
          <w:b/>
          <w:bCs/>
          <w:color w:val="273B47"/>
          <w:sz w:val="20"/>
          <w:szCs w:val="24"/>
          <w:lang w:val="es-MX" w:eastAsia="es-MX"/>
        </w:rPr>
        <w:t>input[</w:t>
      </w:r>
      <w:proofErr w:type="spellStart"/>
      <w:proofErr w:type="gramEnd"/>
      <w:r w:rsidRPr="00E43B9B">
        <w:rPr>
          <w:rFonts w:ascii="Arial" w:eastAsia="Times New Roman" w:hAnsi="Arial" w:cs="Arial"/>
          <w:b/>
          <w:bCs/>
          <w:color w:val="273B47"/>
          <w:sz w:val="20"/>
          <w:szCs w:val="24"/>
          <w:lang w:val="es-MX" w:eastAsia="es-MX"/>
        </w:rPr>
        <w:t>type</w:t>
      </w:r>
      <w:proofErr w:type="spellEnd"/>
      <w:r w:rsidRPr="00E43B9B">
        <w:rPr>
          <w:rFonts w:ascii="Arial" w:eastAsia="Times New Roman" w:hAnsi="Arial" w:cs="Arial"/>
          <w:b/>
          <w:bCs/>
          <w:color w:val="273B47"/>
          <w:sz w:val="20"/>
          <w:szCs w:val="24"/>
          <w:lang w:val="es-MX" w:eastAsia="es-MX"/>
        </w:rPr>
        <w:t>=“</w:t>
      </w:r>
      <w:proofErr w:type="spellStart"/>
      <w:r w:rsidRPr="00E43B9B">
        <w:rPr>
          <w:rFonts w:ascii="Arial" w:eastAsia="Times New Roman" w:hAnsi="Arial" w:cs="Arial"/>
          <w:b/>
          <w:bCs/>
          <w:color w:val="273B47"/>
          <w:sz w:val="20"/>
          <w:szCs w:val="24"/>
          <w:lang w:val="es-MX" w:eastAsia="es-MX"/>
        </w:rPr>
        <w:t>number</w:t>
      </w:r>
      <w:proofErr w:type="spellEnd"/>
      <w:r w:rsidRPr="00E43B9B">
        <w:rPr>
          <w:rFonts w:ascii="Arial" w:eastAsia="Times New Roman" w:hAnsi="Arial" w:cs="Arial"/>
          <w:b/>
          <w:bCs/>
          <w:color w:val="273B47"/>
          <w:sz w:val="20"/>
          <w:szCs w:val="24"/>
          <w:lang w:val="es-MX" w:eastAsia="es-MX"/>
        </w:rPr>
        <w:t>”]</w:t>
      </w:r>
      <w:r w:rsidRPr="00E43B9B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. Aplica estilos al elemento con el atributo especificado.</w:t>
      </w:r>
    </w:p>
    <w:p w:rsidR="00E43B9B" w:rsidRPr="00E43B9B" w:rsidRDefault="00E43B9B" w:rsidP="00E43B9B">
      <w:pPr>
        <w:shd w:val="clear" w:color="auto" w:fill="FFFFFF"/>
        <w:spacing w:before="113" w:after="113" w:line="240" w:lineRule="auto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E43B9B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La prioridad de un selector se determina por la suma de su contenido:</w:t>
      </w:r>
    </w:p>
    <w:p w:rsidR="00E43B9B" w:rsidRPr="00E43B9B" w:rsidRDefault="00E43B9B" w:rsidP="00E43B9B">
      <w:pPr>
        <w:numPr>
          <w:ilvl w:val="0"/>
          <w:numId w:val="21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E43B9B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ID = 100</w:t>
      </w:r>
    </w:p>
    <w:p w:rsidR="00E43B9B" w:rsidRPr="00E43B9B" w:rsidRDefault="00E43B9B" w:rsidP="00E43B9B">
      <w:pPr>
        <w:numPr>
          <w:ilvl w:val="0"/>
          <w:numId w:val="21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E43B9B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Clase = 10</w:t>
      </w:r>
    </w:p>
    <w:p w:rsidR="00E43B9B" w:rsidRPr="00E43B9B" w:rsidRDefault="00E43B9B" w:rsidP="00E43B9B">
      <w:pPr>
        <w:numPr>
          <w:ilvl w:val="0"/>
          <w:numId w:val="21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E43B9B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Etiqueta = 1</w:t>
      </w:r>
    </w:p>
    <w:p w:rsidR="00E43B9B" w:rsidRPr="00E43B9B" w:rsidRDefault="00E43B9B" w:rsidP="00E43B9B">
      <w:pPr>
        <w:shd w:val="clear" w:color="auto" w:fill="FFFFFF"/>
        <w:spacing w:before="113" w:after="113" w:line="240" w:lineRule="auto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E43B9B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A mayor la suma, mayor prioridad.</w:t>
      </w:r>
      <w:r w:rsidR="00F91172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 xml:space="preserve"> Esto </w:t>
      </w:r>
      <w:proofErr w:type="spellStart"/>
      <w:r w:rsidR="00F91172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esta</w:t>
      </w:r>
      <w:proofErr w:type="spellEnd"/>
      <w:r w:rsidR="00F91172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 xml:space="preserve"> por sobre la cascada</w:t>
      </w:r>
    </w:p>
    <w:p w:rsidR="00E43B9B" w:rsidRPr="00E43B9B" w:rsidRDefault="00E43B9B" w:rsidP="00E43B9B">
      <w:pPr>
        <w:shd w:val="clear" w:color="auto" w:fill="FFFFFF"/>
        <w:spacing w:before="0" w:after="0" w:line="240" w:lineRule="auto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E43B9B">
        <w:rPr>
          <w:rFonts w:ascii="Arial" w:eastAsia="Times New Roman" w:hAnsi="Arial" w:cs="Arial"/>
          <w:b/>
          <w:bCs/>
          <w:color w:val="273B47"/>
          <w:sz w:val="20"/>
          <w:szCs w:val="24"/>
          <w:lang w:val="es-MX" w:eastAsia="es-MX"/>
        </w:rPr>
        <w:t>!</w:t>
      </w:r>
      <w:proofErr w:type="spellStart"/>
      <w:proofErr w:type="gramStart"/>
      <w:r w:rsidRPr="00E43B9B">
        <w:rPr>
          <w:rFonts w:ascii="Arial" w:eastAsia="Times New Roman" w:hAnsi="Arial" w:cs="Arial"/>
          <w:b/>
          <w:bCs/>
          <w:color w:val="273B47"/>
          <w:sz w:val="20"/>
          <w:szCs w:val="24"/>
          <w:lang w:val="es-MX" w:eastAsia="es-MX"/>
        </w:rPr>
        <w:t>important</w:t>
      </w:r>
      <w:proofErr w:type="spellEnd"/>
      <w:proofErr w:type="gramEnd"/>
      <w:r w:rsidRPr="00E43B9B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 es un valor especial tiene un valor de un millón, nunca lo uses a menos que sea tu única opción como cuando no tienes acceso al código fuente.</w:t>
      </w:r>
    </w:p>
    <w:p w:rsidR="00E43B9B" w:rsidRDefault="00E43B9B" w:rsidP="00E43B9B">
      <w:pPr>
        <w:rPr>
          <w:lang w:val="es-MX"/>
        </w:rPr>
      </w:pPr>
    </w:p>
    <w:p w:rsidR="00E43B9B" w:rsidRDefault="00E43B9B" w:rsidP="00E43B9B">
      <w:pPr>
        <w:rPr>
          <w:lang w:val="es-MX"/>
        </w:rPr>
      </w:pPr>
    </w:p>
    <w:p w:rsidR="00F26350" w:rsidRDefault="00F26350" w:rsidP="00E43B9B">
      <w:pPr>
        <w:rPr>
          <w:lang w:val="es-MX"/>
        </w:rPr>
      </w:pPr>
    </w:p>
    <w:p w:rsidR="00F26350" w:rsidRDefault="00F26350" w:rsidP="00E43B9B">
      <w:pPr>
        <w:rPr>
          <w:lang w:val="es-MX"/>
        </w:rPr>
      </w:pPr>
    </w:p>
    <w:p w:rsidR="00F26350" w:rsidRDefault="00F26350" w:rsidP="00E43B9B">
      <w:pPr>
        <w:rPr>
          <w:lang w:val="es-MX"/>
        </w:rPr>
      </w:pPr>
    </w:p>
    <w:p w:rsidR="00F26350" w:rsidRDefault="00F26350" w:rsidP="00E43B9B">
      <w:pPr>
        <w:rPr>
          <w:lang w:val="es-MX"/>
        </w:rPr>
      </w:pPr>
    </w:p>
    <w:p w:rsidR="00F26350" w:rsidRDefault="00F26350" w:rsidP="00E43B9B">
      <w:pPr>
        <w:rPr>
          <w:lang w:val="es-MX"/>
        </w:rPr>
      </w:pPr>
    </w:p>
    <w:p w:rsidR="00F26350" w:rsidRDefault="00F26350" w:rsidP="00E43B9B">
      <w:pPr>
        <w:rPr>
          <w:lang w:val="es-MX"/>
        </w:rPr>
      </w:pPr>
    </w:p>
    <w:p w:rsidR="00F26350" w:rsidRPr="00E43B9B" w:rsidRDefault="00F26350" w:rsidP="00F26350">
      <w:pPr>
        <w:pStyle w:val="Ttulo1"/>
      </w:pPr>
      <w:r w:rsidRPr="00F26350">
        <w:lastRenderedPageBreak/>
        <w:t>Introducción a los Preprocesadores</w:t>
      </w:r>
    </w:p>
    <w:p w:rsidR="00F26350" w:rsidRPr="00F26350" w:rsidRDefault="00F26350" w:rsidP="00F26350">
      <w:pPr>
        <w:pStyle w:val="NormalWeb"/>
        <w:spacing w:before="113" w:beforeAutospacing="0" w:after="113" w:afterAutospacing="0"/>
        <w:jc w:val="both"/>
        <w:rPr>
          <w:rFonts w:ascii="Arial" w:hAnsi="Arial" w:cs="Arial"/>
          <w:color w:val="273B47"/>
          <w:sz w:val="20"/>
        </w:rPr>
      </w:pPr>
      <w:r w:rsidRPr="00F26350">
        <w:rPr>
          <w:rFonts w:ascii="Arial" w:hAnsi="Arial" w:cs="Arial"/>
          <w:color w:val="273B47"/>
          <w:sz w:val="20"/>
        </w:rPr>
        <w:t xml:space="preserve">Un preprocesador es una herramienta que nos permite escribir pseudocódigo de forma modular, más fácil de rehusar, leer, y mantener. </w:t>
      </w:r>
      <w:proofErr w:type="gramStart"/>
      <w:r w:rsidRPr="00F26350">
        <w:rPr>
          <w:rFonts w:ascii="Arial" w:hAnsi="Arial" w:cs="Arial"/>
          <w:color w:val="273B47"/>
          <w:sz w:val="20"/>
        </w:rPr>
        <w:t>pseudocódigo</w:t>
      </w:r>
      <w:proofErr w:type="gramEnd"/>
      <w:r w:rsidRPr="00F26350">
        <w:rPr>
          <w:rFonts w:ascii="Arial" w:hAnsi="Arial" w:cs="Arial"/>
          <w:color w:val="273B47"/>
          <w:sz w:val="20"/>
        </w:rPr>
        <w:t xml:space="preserve"> que después será convertido a CSS o HTML estándar que el navegador entiende.</w:t>
      </w:r>
    </w:p>
    <w:p w:rsidR="00F26350" w:rsidRDefault="00F26350" w:rsidP="00F26350">
      <w:pPr>
        <w:pStyle w:val="NormalWeb"/>
        <w:spacing w:before="113" w:beforeAutospacing="0" w:after="113" w:afterAutospacing="0"/>
        <w:jc w:val="both"/>
        <w:rPr>
          <w:rFonts w:ascii="Arial" w:hAnsi="Arial" w:cs="Arial"/>
          <w:color w:val="273B47"/>
          <w:sz w:val="20"/>
        </w:rPr>
      </w:pPr>
      <w:r w:rsidRPr="00F26350">
        <w:rPr>
          <w:rFonts w:ascii="Arial" w:hAnsi="Arial" w:cs="Arial"/>
          <w:color w:val="273B47"/>
          <w:sz w:val="20"/>
        </w:rPr>
        <w:t xml:space="preserve">Gracias a los preprocesadores podemos extender las características de CSS y HTML al nivel de otros lenguajes de programación, permitiéndonos usar características como variables, funciones y </w:t>
      </w:r>
      <w:proofErr w:type="spellStart"/>
      <w:r w:rsidRPr="00F26350">
        <w:rPr>
          <w:rFonts w:ascii="Arial" w:hAnsi="Arial" w:cs="Arial"/>
          <w:color w:val="273B47"/>
          <w:sz w:val="20"/>
        </w:rPr>
        <w:t>mixins</w:t>
      </w:r>
      <w:proofErr w:type="spellEnd"/>
      <w:r w:rsidRPr="00F26350">
        <w:rPr>
          <w:rFonts w:ascii="Arial" w:hAnsi="Arial" w:cs="Arial"/>
          <w:color w:val="273B47"/>
          <w:sz w:val="20"/>
        </w:rPr>
        <w:t>.</w:t>
      </w:r>
    </w:p>
    <w:p w:rsidR="00F26350" w:rsidRDefault="00F26350" w:rsidP="00F26350">
      <w:pPr>
        <w:pStyle w:val="NormalWeb"/>
        <w:spacing w:before="113" w:beforeAutospacing="0" w:after="113" w:afterAutospacing="0"/>
        <w:jc w:val="center"/>
        <w:rPr>
          <w:rFonts w:ascii="Arial" w:hAnsi="Arial" w:cs="Arial"/>
          <w:color w:val="273B47"/>
          <w:sz w:val="20"/>
        </w:rPr>
      </w:pPr>
      <w:r w:rsidRPr="00F26350">
        <w:rPr>
          <w:rFonts w:ascii="Arial" w:hAnsi="Arial" w:cs="Arial"/>
          <w:noProof/>
          <w:color w:val="273B47"/>
          <w:sz w:val="20"/>
        </w:rPr>
        <w:drawing>
          <wp:inline distT="0" distB="0" distL="0" distR="0" wp14:anchorId="602B885C" wp14:editId="069CEEBB">
            <wp:extent cx="1551956" cy="200841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61288" cy="202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6350">
        <w:rPr>
          <w:rFonts w:ascii="Arial" w:hAnsi="Arial" w:cs="Arial"/>
          <w:noProof/>
          <w:color w:val="273B47"/>
          <w:sz w:val="20"/>
        </w:rPr>
        <w:drawing>
          <wp:inline distT="0" distB="0" distL="0" distR="0" wp14:anchorId="607C67B3" wp14:editId="0A2EA59E">
            <wp:extent cx="1745727" cy="1894115"/>
            <wp:effectExtent l="0" t="0" r="698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61296" cy="191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350" w:rsidRDefault="00F26350" w:rsidP="00F26350">
      <w:pPr>
        <w:pStyle w:val="NormalWeb"/>
        <w:spacing w:before="113" w:beforeAutospacing="0" w:after="113" w:afterAutospacing="0"/>
        <w:jc w:val="center"/>
        <w:rPr>
          <w:rFonts w:ascii="Arial" w:hAnsi="Arial" w:cs="Arial"/>
          <w:color w:val="273B47"/>
          <w:sz w:val="20"/>
        </w:rPr>
      </w:pPr>
      <w:r w:rsidRPr="00F26350">
        <w:rPr>
          <w:rFonts w:ascii="Arial" w:hAnsi="Arial" w:cs="Arial"/>
          <w:noProof/>
          <w:color w:val="273B47"/>
          <w:sz w:val="20"/>
        </w:rPr>
        <w:drawing>
          <wp:inline distT="0" distB="0" distL="0" distR="0" wp14:anchorId="738D363A" wp14:editId="49830052">
            <wp:extent cx="1563099" cy="1975757"/>
            <wp:effectExtent l="0" t="0" r="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76734" cy="199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6350">
        <w:rPr>
          <w:rFonts w:ascii="Arial" w:hAnsi="Arial" w:cs="Arial"/>
          <w:noProof/>
          <w:color w:val="273B47"/>
          <w:sz w:val="20"/>
        </w:rPr>
        <w:drawing>
          <wp:inline distT="0" distB="0" distL="0" distR="0" wp14:anchorId="56146808" wp14:editId="412AF192">
            <wp:extent cx="1494590" cy="1942646"/>
            <wp:effectExtent l="0" t="0" r="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14288" cy="196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31A" w:rsidRDefault="0085731A" w:rsidP="00F26350">
      <w:pPr>
        <w:pStyle w:val="NormalWeb"/>
        <w:spacing w:before="113" w:beforeAutospacing="0" w:after="113" w:afterAutospacing="0"/>
        <w:jc w:val="center"/>
        <w:rPr>
          <w:rFonts w:ascii="Arial" w:hAnsi="Arial" w:cs="Arial"/>
          <w:color w:val="273B47"/>
          <w:sz w:val="20"/>
        </w:rPr>
      </w:pPr>
    </w:p>
    <w:p w:rsidR="0085731A" w:rsidRDefault="0085731A" w:rsidP="0085731A">
      <w:pPr>
        <w:pStyle w:val="Ttulo1"/>
        <w:rPr>
          <w:rFonts w:ascii="Arial" w:hAnsi="Arial" w:cs="Arial"/>
          <w:color w:val="273B47"/>
          <w:sz w:val="20"/>
          <w:lang w:val="es-MX"/>
        </w:rPr>
      </w:pPr>
      <w:r w:rsidRPr="0085731A">
        <w:t>Metodologías para estructurar código</w:t>
      </w:r>
    </w:p>
    <w:p w:rsidR="0085731A" w:rsidRDefault="0085731A" w:rsidP="0085731A">
      <w:pPr>
        <w:jc w:val="center"/>
        <w:rPr>
          <w:noProof/>
          <w:lang w:val="es-MX" w:eastAsia="es-MX"/>
        </w:rPr>
      </w:pPr>
      <w:r w:rsidRPr="0085731A">
        <w:rPr>
          <w:noProof/>
          <w:lang w:val="es-MX" w:eastAsia="es-MX"/>
        </w:rPr>
        <w:drawing>
          <wp:inline distT="0" distB="0" distL="0" distR="0" wp14:anchorId="5F3889FA" wp14:editId="2CC73B34">
            <wp:extent cx="1526535" cy="1921329"/>
            <wp:effectExtent l="0" t="0" r="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28642" cy="192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731A">
        <w:rPr>
          <w:noProof/>
          <w:lang w:val="es-MX" w:eastAsia="es-MX"/>
        </w:rPr>
        <w:t xml:space="preserve"> </w:t>
      </w:r>
      <w:r w:rsidRPr="0085731A">
        <w:rPr>
          <w:noProof/>
          <w:lang w:val="es-MX" w:eastAsia="es-MX"/>
        </w:rPr>
        <w:drawing>
          <wp:inline distT="0" distB="0" distL="0" distR="0" wp14:anchorId="646E129A" wp14:editId="40F15821">
            <wp:extent cx="3113187" cy="1948543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25142" cy="19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2D1" w:rsidRDefault="008E62D1" w:rsidP="0085731A">
      <w:pPr>
        <w:jc w:val="center"/>
        <w:rPr>
          <w:noProof/>
          <w:color w:val="FFFFFF" w:themeColor="background1"/>
          <w:lang w:val="es-MX" w:eastAsia="es-MX"/>
        </w:rPr>
      </w:pPr>
    </w:p>
    <w:p w:rsidR="008E62D1" w:rsidRDefault="008E62D1" w:rsidP="0085731A">
      <w:pPr>
        <w:jc w:val="center"/>
        <w:rPr>
          <w:noProof/>
          <w:color w:val="FFFFFF" w:themeColor="background1"/>
          <w:lang w:val="es-MX" w:eastAsia="es-MX"/>
        </w:rPr>
      </w:pPr>
    </w:p>
    <w:p w:rsidR="008E62D1" w:rsidRPr="008E62D1" w:rsidRDefault="008E62D1" w:rsidP="0085731A">
      <w:pPr>
        <w:jc w:val="center"/>
        <w:rPr>
          <w:noProof/>
          <w:color w:val="FFFFFF" w:themeColor="background1"/>
          <w:lang w:val="es-MX" w:eastAsia="es-MX"/>
        </w:rPr>
      </w:pPr>
    </w:p>
    <w:p w:rsidR="008E62D1" w:rsidRPr="008E62D1" w:rsidRDefault="008E62D1" w:rsidP="008E62D1">
      <w:pPr>
        <w:pStyle w:val="Ttulo1"/>
        <w:rPr>
          <w:rFonts w:ascii="Arial" w:hAnsi="Arial" w:cs="Arial"/>
          <w:sz w:val="20"/>
          <w:lang w:val="es-MX"/>
        </w:rPr>
      </w:pPr>
      <w:r w:rsidRPr="008E62D1">
        <w:rPr>
          <w:rFonts w:ascii="Arial" w:hAnsi="Arial" w:cs="Arial"/>
          <w:sz w:val="20"/>
          <w:lang w:val="es-MX"/>
        </w:rPr>
        <w:lastRenderedPageBreak/>
        <w:t>Introducción a BEM</w:t>
      </w:r>
    </w:p>
    <w:p w:rsidR="008E62D1" w:rsidRPr="008E62D1" w:rsidRDefault="008E62D1" w:rsidP="008E62D1">
      <w:pPr>
        <w:shd w:val="clear" w:color="auto" w:fill="FFFFFF"/>
        <w:spacing w:before="113" w:after="113" w:line="240" w:lineRule="auto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8E62D1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BEM es la metodología que vamos a usar a lo largo del curso. El objetivo de BEM es dividir lógicamente las piezas de las que se compone una web.</w:t>
      </w:r>
    </w:p>
    <w:p w:rsidR="008E62D1" w:rsidRPr="008E62D1" w:rsidRDefault="008E62D1" w:rsidP="008E62D1">
      <w:pPr>
        <w:shd w:val="clear" w:color="auto" w:fill="FFFFFF"/>
        <w:spacing w:before="113" w:after="113" w:line="240" w:lineRule="auto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8E62D1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BEM establece que debemos usar clases para nuestros selectores, clases que se dividen en:</w:t>
      </w:r>
    </w:p>
    <w:p w:rsidR="008E62D1" w:rsidRPr="008E62D1" w:rsidRDefault="008E62D1" w:rsidP="008E62D1">
      <w:pPr>
        <w:numPr>
          <w:ilvl w:val="0"/>
          <w:numId w:val="22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8E62D1">
        <w:rPr>
          <w:rFonts w:ascii="Arial" w:eastAsia="Times New Roman" w:hAnsi="Arial" w:cs="Arial"/>
          <w:b/>
          <w:bCs/>
          <w:color w:val="273B47"/>
          <w:sz w:val="20"/>
          <w:szCs w:val="24"/>
          <w:lang w:val="es-MX" w:eastAsia="es-MX"/>
        </w:rPr>
        <w:t>Bloques</w:t>
      </w:r>
      <w:r w:rsidRPr="008E62D1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. Los bloques son nuestros contenedores más grandes que a su vez contienen elementos u otros bloques.</w:t>
      </w:r>
    </w:p>
    <w:p w:rsidR="008E62D1" w:rsidRPr="008E62D1" w:rsidRDefault="008E62D1" w:rsidP="008E62D1">
      <w:pPr>
        <w:numPr>
          <w:ilvl w:val="0"/>
          <w:numId w:val="22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8E62D1">
        <w:rPr>
          <w:rFonts w:ascii="Arial" w:eastAsia="Times New Roman" w:hAnsi="Arial" w:cs="Arial"/>
          <w:b/>
          <w:bCs/>
          <w:color w:val="273B47"/>
          <w:sz w:val="20"/>
          <w:szCs w:val="24"/>
          <w:lang w:val="es-MX" w:eastAsia="es-MX"/>
        </w:rPr>
        <w:t>Elementos</w:t>
      </w:r>
      <w:r w:rsidRPr="008E62D1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. Los elementos siempre forman parte de un bloque, normalmente son los botones, textos, imágenes etc.</w:t>
      </w:r>
    </w:p>
    <w:p w:rsidR="008E62D1" w:rsidRPr="008E62D1" w:rsidRDefault="008E62D1" w:rsidP="008E62D1">
      <w:pPr>
        <w:numPr>
          <w:ilvl w:val="0"/>
          <w:numId w:val="22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8E62D1">
        <w:rPr>
          <w:rFonts w:ascii="Arial" w:eastAsia="Times New Roman" w:hAnsi="Arial" w:cs="Arial"/>
          <w:b/>
          <w:bCs/>
          <w:color w:val="273B47"/>
          <w:sz w:val="20"/>
          <w:szCs w:val="24"/>
          <w:lang w:val="es-MX" w:eastAsia="es-MX"/>
        </w:rPr>
        <w:t>Modificadores</w:t>
      </w:r>
      <w:r w:rsidRPr="008E62D1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. Los modificadores se usan para establecer estilos diferentes a un mismo bloque o elemento.</w:t>
      </w:r>
    </w:p>
    <w:p w:rsidR="008E62D1" w:rsidRDefault="008E62D1" w:rsidP="008E62D1">
      <w:pPr>
        <w:jc w:val="center"/>
        <w:rPr>
          <w:lang w:val="es-MX"/>
        </w:rPr>
      </w:pPr>
      <w:r w:rsidRPr="008E62D1">
        <w:rPr>
          <w:noProof/>
          <w:lang w:val="es-MX" w:eastAsia="es-MX"/>
        </w:rPr>
        <w:drawing>
          <wp:inline distT="0" distB="0" distL="0" distR="0" wp14:anchorId="5A141AE8" wp14:editId="73618777">
            <wp:extent cx="2487386" cy="1862990"/>
            <wp:effectExtent l="0" t="0" r="8255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98158" cy="187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2D1" w:rsidRDefault="008E62D1" w:rsidP="008E62D1">
      <w:pPr>
        <w:jc w:val="center"/>
        <w:rPr>
          <w:lang w:val="es-MX"/>
        </w:rPr>
      </w:pPr>
      <w:r w:rsidRPr="008E62D1">
        <w:rPr>
          <w:noProof/>
          <w:lang w:val="es-MX" w:eastAsia="es-MX"/>
        </w:rPr>
        <w:drawing>
          <wp:inline distT="0" distB="0" distL="0" distR="0" wp14:anchorId="2B18F04C" wp14:editId="6BE1352F">
            <wp:extent cx="2177143" cy="14292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96486" cy="144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6113" w:rsidRPr="008E62D1">
        <w:rPr>
          <w:noProof/>
          <w:u w:val="single"/>
          <w:lang w:val="es-MX" w:eastAsia="es-MX"/>
        </w:rPr>
        <w:drawing>
          <wp:inline distT="0" distB="0" distL="0" distR="0" wp14:anchorId="191DDCFB" wp14:editId="29B33EC2">
            <wp:extent cx="1043131" cy="1360714"/>
            <wp:effectExtent l="0" t="0" r="508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80515" cy="140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113" w:rsidRDefault="008E62D1" w:rsidP="008E62D1">
      <w:pPr>
        <w:jc w:val="center"/>
        <w:rPr>
          <w:noProof/>
          <w:lang w:val="es-MX" w:eastAsia="es-MX"/>
        </w:rPr>
      </w:pPr>
      <w:r w:rsidRPr="008E62D1">
        <w:rPr>
          <w:noProof/>
          <w:lang w:val="es-MX" w:eastAsia="es-MX"/>
        </w:rPr>
        <w:drawing>
          <wp:inline distT="0" distB="0" distL="0" distR="0" wp14:anchorId="27E48AEB" wp14:editId="05B228F3">
            <wp:extent cx="3004457" cy="1895134"/>
            <wp:effectExtent l="0" t="0" r="571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28471" cy="1910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62D1">
        <w:rPr>
          <w:noProof/>
          <w:lang w:val="es-MX" w:eastAsia="es-MX"/>
        </w:rPr>
        <w:t xml:space="preserve"> </w:t>
      </w:r>
    </w:p>
    <w:p w:rsidR="001C6113" w:rsidRDefault="001C6113" w:rsidP="008E62D1">
      <w:pPr>
        <w:jc w:val="center"/>
        <w:rPr>
          <w:lang w:val="es-MX"/>
        </w:rPr>
      </w:pPr>
      <w:r>
        <w:rPr>
          <w:noProof/>
          <w:lang w:val="es-MX" w:eastAsia="es-MX"/>
        </w:rPr>
        <w:drawing>
          <wp:inline distT="0" distB="0" distL="0" distR="0">
            <wp:extent cx="3929264" cy="1328058"/>
            <wp:effectExtent l="0" t="0" r="0" b="5715"/>
            <wp:docPr id="11" name="Imagen 11" descr="https://miro.medium.com/max/2390/1*tBFD64u6_kmPVFNxjau17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iro.medium.com/max/2390/1*tBFD64u6_kmPVFNxjau17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4" t="6951" r="2428" b="9618"/>
                    <a:stretch/>
                  </pic:blipFill>
                  <pic:spPr bwMode="auto">
                    <a:xfrm>
                      <a:off x="0" y="0"/>
                      <a:ext cx="3961573" cy="1338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221D" w:rsidRDefault="0047221D" w:rsidP="0047221D">
      <w:pPr>
        <w:pStyle w:val="Ttulo1"/>
      </w:pPr>
      <w:r w:rsidRPr="0047221D">
        <w:lastRenderedPageBreak/>
        <w:t>Guías para creación y mantenimiento de código</w:t>
      </w:r>
    </w:p>
    <w:p w:rsidR="0047221D" w:rsidRPr="0047221D" w:rsidRDefault="0047221D" w:rsidP="0047221D">
      <w:pPr>
        <w:shd w:val="clear" w:color="auto" w:fill="FFFFFF"/>
        <w:spacing w:before="113" w:after="113" w:line="240" w:lineRule="auto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47221D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La meta de tener una guía de código es hacer que luzca como si una sola persona lo haya escrito para que se entendible por todo el equipo.</w:t>
      </w:r>
    </w:p>
    <w:p w:rsidR="0047221D" w:rsidRPr="0047221D" w:rsidRDefault="0047221D" w:rsidP="0047221D">
      <w:pPr>
        <w:shd w:val="clear" w:color="auto" w:fill="FFFFFF"/>
        <w:spacing w:before="0" w:after="0" w:line="240" w:lineRule="auto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47221D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Para nuestro proyecto </w:t>
      </w:r>
      <w:proofErr w:type="spellStart"/>
      <w:r w:rsidRPr="0047221D">
        <w:rPr>
          <w:rFonts w:ascii="Arial" w:eastAsia="Times New Roman" w:hAnsi="Arial" w:cs="Arial"/>
          <w:b/>
          <w:bCs/>
          <w:color w:val="273B47"/>
          <w:sz w:val="20"/>
          <w:szCs w:val="24"/>
          <w:lang w:val="es-MX" w:eastAsia="es-MX"/>
        </w:rPr>
        <w:t>PlatziGames</w:t>
      </w:r>
      <w:proofErr w:type="spellEnd"/>
      <w:r w:rsidRPr="0047221D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 vamos a tener una guía en la que definimos:</w:t>
      </w:r>
    </w:p>
    <w:p w:rsidR="0047221D" w:rsidRPr="0047221D" w:rsidRDefault="0047221D" w:rsidP="0047221D">
      <w:pPr>
        <w:numPr>
          <w:ilvl w:val="0"/>
          <w:numId w:val="23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47221D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 xml:space="preserve">Ser consistentes con la </w:t>
      </w:r>
      <w:proofErr w:type="spellStart"/>
      <w:r w:rsidRPr="0047221D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indentación</w:t>
      </w:r>
      <w:proofErr w:type="spellEnd"/>
      <w:r w:rsidRPr="0047221D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.</w:t>
      </w:r>
    </w:p>
    <w:p w:rsidR="0047221D" w:rsidRPr="0047221D" w:rsidRDefault="0047221D" w:rsidP="0047221D">
      <w:pPr>
        <w:numPr>
          <w:ilvl w:val="0"/>
          <w:numId w:val="23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47221D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Consistencia con espacios, corchetes, puntos y comas.</w:t>
      </w:r>
    </w:p>
    <w:p w:rsidR="0047221D" w:rsidRPr="0047221D" w:rsidRDefault="0047221D" w:rsidP="0047221D">
      <w:pPr>
        <w:numPr>
          <w:ilvl w:val="0"/>
          <w:numId w:val="23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47221D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Consistencia de números, de selectores y divisiones.</w:t>
      </w:r>
    </w:p>
    <w:p w:rsidR="0047221D" w:rsidRPr="0047221D" w:rsidRDefault="0047221D" w:rsidP="0047221D">
      <w:pPr>
        <w:numPr>
          <w:ilvl w:val="0"/>
          <w:numId w:val="23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47221D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Agrupaciones de propiedades.</w:t>
      </w:r>
    </w:p>
    <w:p w:rsidR="0047221D" w:rsidRPr="0047221D" w:rsidRDefault="0047221D" w:rsidP="0047221D">
      <w:pPr>
        <w:numPr>
          <w:ilvl w:val="0"/>
          <w:numId w:val="23"/>
        </w:numPr>
        <w:shd w:val="clear" w:color="auto" w:fill="FFFFFF"/>
        <w:spacing w:before="0" w:after="0" w:line="240" w:lineRule="auto"/>
        <w:ind w:left="113" w:right="113"/>
        <w:jc w:val="both"/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</w:pPr>
      <w:r w:rsidRPr="0047221D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 xml:space="preserve">Uso de </w:t>
      </w:r>
      <w:proofErr w:type="spellStart"/>
      <w:r w:rsidRPr="0047221D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>ID’s</w:t>
      </w:r>
      <w:proofErr w:type="spellEnd"/>
      <w:r w:rsidRPr="0047221D">
        <w:rPr>
          <w:rFonts w:ascii="Arial" w:eastAsia="Times New Roman" w:hAnsi="Arial" w:cs="Arial"/>
          <w:color w:val="273B47"/>
          <w:sz w:val="20"/>
          <w:szCs w:val="24"/>
          <w:lang w:val="es-MX" w:eastAsia="es-MX"/>
        </w:rPr>
        <w:t xml:space="preserve"> y clases.</w:t>
      </w:r>
    </w:p>
    <w:p w:rsidR="0047221D" w:rsidRDefault="008652C7" w:rsidP="008652C7">
      <w:pPr>
        <w:jc w:val="center"/>
        <w:rPr>
          <w:lang w:val="es-MX"/>
        </w:rPr>
      </w:pPr>
      <w:r w:rsidRPr="008652C7">
        <w:rPr>
          <w:noProof/>
          <w:lang w:val="es-MX" w:eastAsia="es-MX"/>
        </w:rPr>
        <w:drawing>
          <wp:inline distT="0" distB="0" distL="0" distR="0" wp14:anchorId="5F338171" wp14:editId="62BE7496">
            <wp:extent cx="1409700" cy="1812027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14728" cy="18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612" w:rsidRDefault="00226612" w:rsidP="00226612">
      <w:pPr>
        <w:jc w:val="both"/>
        <w:rPr>
          <w:lang w:val="es-MX"/>
        </w:rPr>
      </w:pPr>
    </w:p>
    <w:p w:rsidR="00226612" w:rsidRDefault="00226612" w:rsidP="00226612">
      <w:pPr>
        <w:pStyle w:val="Ttulo1"/>
      </w:pPr>
      <w:r w:rsidRPr="00226612">
        <w:t>Introducción a Pug</w:t>
      </w:r>
    </w:p>
    <w:p w:rsidR="00226612" w:rsidRDefault="00226612" w:rsidP="00226612">
      <w:pPr>
        <w:jc w:val="center"/>
      </w:pPr>
      <w:r w:rsidRPr="00226612">
        <w:rPr>
          <w:noProof/>
          <w:lang w:val="es-MX" w:eastAsia="es-MX"/>
        </w:rPr>
        <w:drawing>
          <wp:inline distT="0" distB="0" distL="0" distR="0" wp14:anchorId="1A39B447" wp14:editId="2B2ECF45">
            <wp:extent cx="5732145" cy="1265555"/>
            <wp:effectExtent l="0" t="0" r="190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661" w:rsidRDefault="00625661" w:rsidP="00226612">
      <w:pPr>
        <w:jc w:val="center"/>
      </w:pPr>
    </w:p>
    <w:p w:rsidR="00625661" w:rsidRDefault="00625661" w:rsidP="00226612">
      <w:pPr>
        <w:jc w:val="center"/>
      </w:pPr>
    </w:p>
    <w:p w:rsidR="00625661" w:rsidRDefault="00625661" w:rsidP="00226612">
      <w:pPr>
        <w:jc w:val="center"/>
      </w:pPr>
    </w:p>
    <w:p w:rsidR="00625661" w:rsidRDefault="00625661" w:rsidP="00226612">
      <w:pPr>
        <w:jc w:val="center"/>
      </w:pPr>
    </w:p>
    <w:p w:rsidR="00625661" w:rsidRDefault="00625661" w:rsidP="00226612">
      <w:pPr>
        <w:jc w:val="center"/>
      </w:pPr>
    </w:p>
    <w:p w:rsidR="00625661" w:rsidRDefault="00625661" w:rsidP="00226612">
      <w:pPr>
        <w:jc w:val="center"/>
      </w:pPr>
    </w:p>
    <w:p w:rsidR="00625661" w:rsidRDefault="00625661" w:rsidP="00226612">
      <w:pPr>
        <w:jc w:val="center"/>
      </w:pPr>
    </w:p>
    <w:p w:rsidR="00625661" w:rsidRDefault="00625661" w:rsidP="00226612">
      <w:pPr>
        <w:jc w:val="center"/>
      </w:pPr>
    </w:p>
    <w:p w:rsidR="00625661" w:rsidRDefault="00625661" w:rsidP="00226612">
      <w:pPr>
        <w:jc w:val="center"/>
      </w:pPr>
    </w:p>
    <w:p w:rsidR="00625661" w:rsidRDefault="00625661" w:rsidP="00226612">
      <w:pPr>
        <w:jc w:val="center"/>
      </w:pPr>
    </w:p>
    <w:p w:rsidR="00625661" w:rsidRDefault="00625661" w:rsidP="00625661">
      <w:pPr>
        <w:pStyle w:val="Ttulo1"/>
      </w:pPr>
      <w:r w:rsidRPr="00625661">
        <w:lastRenderedPageBreak/>
        <w:t>Introducción a Sass</w:t>
      </w:r>
    </w:p>
    <w:p w:rsidR="00625661" w:rsidRDefault="00625661" w:rsidP="00226612">
      <w:pPr>
        <w:jc w:val="center"/>
      </w:pPr>
      <w:r w:rsidRPr="00625661">
        <w:drawing>
          <wp:inline distT="0" distB="0" distL="0" distR="0" wp14:anchorId="47E1FADB" wp14:editId="705D0F24">
            <wp:extent cx="4795974" cy="1645943"/>
            <wp:effectExtent l="0" t="0" r="508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04788" cy="1648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116" w:rsidRPr="00CF2116" w:rsidRDefault="00CF2116" w:rsidP="00CF2116">
      <w:pPr>
        <w:jc w:val="both"/>
        <w:rPr>
          <w:rFonts w:ascii="Arial" w:hAnsi="Arial" w:cs="Arial"/>
          <w:sz w:val="20"/>
        </w:rPr>
      </w:pPr>
      <w:proofErr w:type="spellStart"/>
      <w:r w:rsidRPr="00CF2116">
        <w:rPr>
          <w:rFonts w:ascii="Arial" w:hAnsi="Arial" w:cs="Arial"/>
          <w:sz w:val="20"/>
        </w:rPr>
        <w:t>Sass</w:t>
      </w:r>
      <w:proofErr w:type="spellEnd"/>
      <w:r w:rsidRPr="00CF2116">
        <w:rPr>
          <w:rFonts w:ascii="Arial" w:hAnsi="Arial" w:cs="Arial"/>
          <w:sz w:val="20"/>
        </w:rPr>
        <w:t xml:space="preserve"> nos permite usar </w:t>
      </w:r>
      <w:proofErr w:type="gramStart"/>
      <w:r w:rsidRPr="00CF2116">
        <w:rPr>
          <w:rFonts w:ascii="Arial" w:hAnsi="Arial" w:cs="Arial"/>
          <w:sz w:val="20"/>
        </w:rPr>
        <w:t>variables ,</w:t>
      </w:r>
      <w:proofErr w:type="gramEnd"/>
      <w:r w:rsidRPr="00CF2116">
        <w:rPr>
          <w:rFonts w:ascii="Arial" w:hAnsi="Arial" w:cs="Arial"/>
          <w:sz w:val="20"/>
        </w:rPr>
        <w:t xml:space="preserve"> reglas anidadas , </w:t>
      </w:r>
      <w:proofErr w:type="spellStart"/>
      <w:r w:rsidRPr="00CF2116">
        <w:rPr>
          <w:rFonts w:ascii="Arial" w:hAnsi="Arial" w:cs="Arial"/>
          <w:sz w:val="20"/>
        </w:rPr>
        <w:t>mixins</w:t>
      </w:r>
      <w:proofErr w:type="spellEnd"/>
      <w:r w:rsidRPr="00CF2116">
        <w:rPr>
          <w:rFonts w:ascii="Arial" w:hAnsi="Arial" w:cs="Arial"/>
          <w:sz w:val="20"/>
        </w:rPr>
        <w:t xml:space="preserve"> y funciones.</w:t>
      </w:r>
    </w:p>
    <w:p w:rsidR="00CF2116" w:rsidRPr="00CF2116" w:rsidRDefault="00CF2116" w:rsidP="00CF2116">
      <w:pPr>
        <w:jc w:val="both"/>
        <w:rPr>
          <w:rFonts w:ascii="Arial" w:hAnsi="Arial" w:cs="Arial"/>
          <w:sz w:val="20"/>
        </w:rPr>
      </w:pPr>
      <w:r w:rsidRPr="00CF2116">
        <w:rPr>
          <w:rFonts w:ascii="Arial" w:hAnsi="Arial" w:cs="Arial"/>
          <w:sz w:val="20"/>
        </w:rPr>
        <w:t>La razón de que en SASS usemos la extensión ‘.</w:t>
      </w:r>
      <w:proofErr w:type="spellStart"/>
      <w:r w:rsidRPr="00CF2116">
        <w:rPr>
          <w:rFonts w:ascii="Arial" w:hAnsi="Arial" w:cs="Arial"/>
          <w:sz w:val="20"/>
        </w:rPr>
        <w:t>scss</w:t>
      </w:r>
      <w:proofErr w:type="spellEnd"/>
      <w:r w:rsidRPr="00CF2116">
        <w:rPr>
          <w:rFonts w:ascii="Arial" w:hAnsi="Arial" w:cs="Arial"/>
          <w:sz w:val="20"/>
        </w:rPr>
        <w:t xml:space="preserve">’ es porque esta nos permite usar una sintaxis muy parecida a </w:t>
      </w:r>
      <w:proofErr w:type="spellStart"/>
      <w:r w:rsidRPr="00CF2116">
        <w:rPr>
          <w:rFonts w:ascii="Arial" w:hAnsi="Arial" w:cs="Arial"/>
          <w:sz w:val="20"/>
        </w:rPr>
        <w:t>css</w:t>
      </w:r>
      <w:proofErr w:type="spellEnd"/>
      <w:r w:rsidRPr="00CF2116">
        <w:rPr>
          <w:rFonts w:ascii="Arial" w:hAnsi="Arial" w:cs="Arial"/>
          <w:sz w:val="20"/>
        </w:rPr>
        <w:t>.</w:t>
      </w:r>
    </w:p>
    <w:p w:rsidR="00CF2116" w:rsidRDefault="00CF2116" w:rsidP="00CF2116">
      <w:pPr>
        <w:jc w:val="both"/>
        <w:rPr>
          <w:rFonts w:ascii="Arial" w:hAnsi="Arial" w:cs="Arial"/>
          <w:sz w:val="20"/>
        </w:rPr>
      </w:pPr>
      <w:r w:rsidRPr="00CF2116">
        <w:rPr>
          <w:rFonts w:ascii="Arial" w:hAnsi="Arial" w:cs="Arial"/>
          <w:sz w:val="20"/>
        </w:rPr>
        <w:t>La otra opción es usar SASS con la extensión ‘.</w:t>
      </w:r>
      <w:proofErr w:type="spellStart"/>
      <w:r w:rsidRPr="00CF2116">
        <w:rPr>
          <w:rFonts w:ascii="Arial" w:hAnsi="Arial" w:cs="Arial"/>
          <w:sz w:val="20"/>
        </w:rPr>
        <w:t>sass</w:t>
      </w:r>
      <w:proofErr w:type="spellEnd"/>
      <w:r w:rsidRPr="00CF2116">
        <w:rPr>
          <w:rFonts w:ascii="Arial" w:hAnsi="Arial" w:cs="Arial"/>
          <w:sz w:val="20"/>
        </w:rPr>
        <w:t xml:space="preserve">’ la única diferencia es que con esta extensión podremos omitir las llaves ‘{}’ y los punto y coma ‘;’ después de cada valor, esta sintaxis interpretará los atributos y valores por medio de la </w:t>
      </w:r>
      <w:proofErr w:type="spellStart"/>
      <w:r w:rsidRPr="00CF2116">
        <w:rPr>
          <w:rFonts w:ascii="Arial" w:hAnsi="Arial" w:cs="Arial"/>
          <w:sz w:val="20"/>
        </w:rPr>
        <w:t>identación</w:t>
      </w:r>
      <w:proofErr w:type="spellEnd"/>
      <w:r w:rsidRPr="00CF2116">
        <w:rPr>
          <w:rFonts w:ascii="Arial" w:hAnsi="Arial" w:cs="Arial"/>
          <w:sz w:val="20"/>
        </w:rPr>
        <w:t>.</w:t>
      </w:r>
    </w:p>
    <w:p w:rsidR="00CF2116" w:rsidRPr="00CF2116" w:rsidRDefault="00CF2116" w:rsidP="00CF2116">
      <w:pPr>
        <w:jc w:val="center"/>
        <w:rPr>
          <w:rFonts w:ascii="Arial" w:hAnsi="Arial" w:cs="Arial"/>
          <w:sz w:val="20"/>
        </w:rPr>
      </w:pPr>
      <w:r w:rsidRPr="00CF2116">
        <w:rPr>
          <w:rFonts w:ascii="Arial" w:hAnsi="Arial" w:cs="Arial"/>
          <w:sz w:val="20"/>
        </w:rPr>
        <w:drawing>
          <wp:inline distT="0" distB="0" distL="0" distR="0" wp14:anchorId="2CAD02AA" wp14:editId="0395AD95">
            <wp:extent cx="5732145" cy="1680845"/>
            <wp:effectExtent l="0" t="0" r="190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F2116" w:rsidRPr="00CF2116" w:rsidSect="004E1AED">
      <w:footerReference w:type="default" r:id="rId26"/>
      <w:pgSz w:w="11907" w:h="16839" w:code="9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00EF1" w:rsidRDefault="00300EF1">
      <w:pPr>
        <w:spacing w:after="0" w:line="240" w:lineRule="auto"/>
      </w:pPr>
      <w:r>
        <w:separator/>
      </w:r>
    </w:p>
  </w:endnote>
  <w:endnote w:type="continuationSeparator" w:id="0">
    <w:p w:rsidR="00300EF1" w:rsidRDefault="00300E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7552753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E1AED" w:rsidRDefault="004E1AED">
        <w:pPr>
          <w:pStyle w:val="Piedepgina"/>
        </w:pPr>
        <w:r>
          <w:rPr>
            <w:lang w:bidi="es-ES"/>
          </w:rPr>
          <w:fldChar w:fldCharType="begin"/>
        </w:r>
        <w:r>
          <w:rPr>
            <w:lang w:bidi="es-ES"/>
          </w:rPr>
          <w:instrText xml:space="preserve"> PAGE   \* MERGEFORMAT </w:instrText>
        </w:r>
        <w:r>
          <w:rPr>
            <w:lang w:bidi="es-ES"/>
          </w:rPr>
          <w:fldChar w:fldCharType="separate"/>
        </w:r>
        <w:r w:rsidR="00CF2116">
          <w:rPr>
            <w:noProof/>
            <w:lang w:bidi="es-ES"/>
          </w:rPr>
          <w:t>5</w:t>
        </w:r>
        <w:r>
          <w:rPr>
            <w:noProof/>
            <w:lang w:bidi="es-ES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00EF1" w:rsidRDefault="00300EF1">
      <w:pPr>
        <w:spacing w:after="0" w:line="240" w:lineRule="auto"/>
      </w:pPr>
      <w:r>
        <w:separator/>
      </w:r>
    </w:p>
  </w:footnote>
  <w:footnote w:type="continuationSeparator" w:id="0">
    <w:p w:rsidR="00300EF1" w:rsidRDefault="00300E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CB6686A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75BE83C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30E2AF9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F1A13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BAA4C9B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F76EF0D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527E0E5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38104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A69AE70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A32435F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9651952"/>
    <w:multiLevelType w:val="multilevel"/>
    <w:tmpl w:val="35881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1C371A01"/>
    <w:multiLevelType w:val="multilevel"/>
    <w:tmpl w:val="A9803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1DF9086C"/>
    <w:multiLevelType w:val="hybridMultilevel"/>
    <w:tmpl w:val="7152D5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43E04F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291722C1"/>
    <w:multiLevelType w:val="multilevel"/>
    <w:tmpl w:val="E7C29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4D707DAE"/>
    <w:multiLevelType w:val="multilevel"/>
    <w:tmpl w:val="84869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548B32C0"/>
    <w:multiLevelType w:val="hybridMultilevel"/>
    <w:tmpl w:val="535A26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32F52AD"/>
    <w:multiLevelType w:val="multilevel"/>
    <w:tmpl w:val="F92EF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735D128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>
    <w:nsid w:val="7642168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>
    <w:nsid w:val="7A2C3EB3"/>
    <w:multiLevelType w:val="multilevel"/>
    <w:tmpl w:val="84B46318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>
    <w:nsid w:val="7F3A1AB1"/>
    <w:multiLevelType w:val="multilevel"/>
    <w:tmpl w:val="04090023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7"/>
  </w:num>
  <w:num w:numId="2">
    <w:abstractNumId w:val="12"/>
  </w:num>
  <w:num w:numId="3">
    <w:abstractNumId w:val="16"/>
  </w:num>
  <w:num w:numId="4">
    <w:abstractNumId w:val="13"/>
  </w:num>
  <w:num w:numId="5">
    <w:abstractNumId w:val="20"/>
  </w:num>
  <w:num w:numId="6">
    <w:abstractNumId w:val="21"/>
  </w:num>
  <w:num w:numId="7">
    <w:abstractNumId w:val="19"/>
  </w:num>
  <w:num w:numId="8">
    <w:abstractNumId w:val="22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8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11"/>
  </w:num>
  <w:num w:numId="20">
    <w:abstractNumId w:val="15"/>
  </w:num>
  <w:num w:numId="21">
    <w:abstractNumId w:val="18"/>
  </w:num>
  <w:num w:numId="22">
    <w:abstractNumId w:val="10"/>
  </w:num>
  <w:num w:numId="2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attachedTemplate r:id="rId1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3B9B"/>
    <w:rsid w:val="00117503"/>
    <w:rsid w:val="00194DF6"/>
    <w:rsid w:val="001C6113"/>
    <w:rsid w:val="0020127B"/>
    <w:rsid w:val="00226612"/>
    <w:rsid w:val="00300EF1"/>
    <w:rsid w:val="0047221D"/>
    <w:rsid w:val="004E1AED"/>
    <w:rsid w:val="005C12A5"/>
    <w:rsid w:val="00625661"/>
    <w:rsid w:val="0085731A"/>
    <w:rsid w:val="008652C7"/>
    <w:rsid w:val="008E62D1"/>
    <w:rsid w:val="00A1310C"/>
    <w:rsid w:val="00A8114D"/>
    <w:rsid w:val="00CF2116"/>
    <w:rsid w:val="00D14675"/>
    <w:rsid w:val="00D304DF"/>
    <w:rsid w:val="00D47A97"/>
    <w:rsid w:val="00DD7273"/>
    <w:rsid w:val="00E43B9B"/>
    <w:rsid w:val="00F26350"/>
    <w:rsid w:val="00F911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46B6964-36CC-4247-BE48-A36A29B69B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E1AED"/>
  </w:style>
  <w:style w:type="paragraph" w:styleId="Ttulo1">
    <w:name w:val="heading 1"/>
    <w:basedOn w:val="Normal"/>
    <w:next w:val="Normal"/>
    <w:link w:val="Ttulo1Car"/>
    <w:uiPriority w:val="9"/>
    <w:qFormat/>
    <w:rsid w:val="00A1310C"/>
    <w:pPr>
      <w:pBdr>
        <w:top w:val="single" w:sz="24" w:space="0" w:color="0673A5" w:themeColor="text2" w:themeShade="BF"/>
        <w:left w:val="single" w:sz="24" w:space="0" w:color="0673A5" w:themeColor="text2" w:themeShade="BF"/>
        <w:bottom w:val="single" w:sz="24" w:space="0" w:color="0673A5" w:themeColor="text2" w:themeShade="BF"/>
        <w:right w:val="single" w:sz="24" w:space="0" w:color="0673A5" w:themeColor="text2" w:themeShade="BF"/>
      </w:pBdr>
      <w:shd w:val="clear" w:color="auto" w:fill="0673A5" w:themeFill="text2" w:themeFillShade="BF"/>
      <w:spacing w:after="0"/>
      <w:outlineLvl w:val="0"/>
    </w:pPr>
    <w:rPr>
      <w:rFonts w:asciiTheme="majorHAnsi" w:eastAsiaTheme="majorEastAsia" w:hAnsiTheme="majorHAnsi" w:cstheme="majorBidi"/>
      <w:caps/>
      <w:color w:val="FFFFFF" w:themeColor="background1"/>
      <w:spacing w:val="15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47A97"/>
    <w:pPr>
      <w:pBdr>
        <w:top w:val="single" w:sz="24" w:space="0" w:color="C9ECFC" w:themeColor="text2" w:themeTint="33"/>
        <w:left w:val="single" w:sz="24" w:space="0" w:color="C9ECFC" w:themeColor="text2" w:themeTint="33"/>
        <w:bottom w:val="single" w:sz="24" w:space="0" w:color="C9ECFC" w:themeColor="text2" w:themeTint="33"/>
        <w:right w:val="single" w:sz="24" w:space="0" w:color="C9ECFC" w:themeColor="text2" w:themeTint="33"/>
      </w:pBdr>
      <w:shd w:val="clear" w:color="auto" w:fill="C9ECFC" w:themeFill="text2" w:themeFillTint="33"/>
      <w:spacing w:after="0"/>
      <w:outlineLvl w:val="1"/>
    </w:pPr>
    <w:rPr>
      <w:rFonts w:asciiTheme="majorHAnsi" w:eastAsiaTheme="majorEastAsia" w:hAnsiTheme="majorHAnsi" w:cstheme="majorBidi"/>
      <w:caps/>
      <w:spacing w:val="15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47A97"/>
    <w:pPr>
      <w:pBdr>
        <w:top w:val="single" w:sz="6" w:space="2" w:color="099BDD" w:themeColor="text2"/>
      </w:pBdr>
      <w:spacing w:before="300" w:after="0"/>
      <w:outlineLvl w:val="2"/>
    </w:pPr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47A97"/>
    <w:pPr>
      <w:pBdr>
        <w:top w:val="dotted" w:sz="6" w:space="2" w:color="099BDD" w:themeColor="text2"/>
      </w:pBdr>
      <w:spacing w:before="200" w:after="0"/>
      <w:outlineLvl w:val="3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47A97"/>
    <w:pPr>
      <w:pBdr>
        <w:bottom w:val="single" w:sz="6" w:space="1" w:color="099BDD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47A97"/>
    <w:pPr>
      <w:pBdr>
        <w:bottom w:val="dotted" w:sz="6" w:space="1" w:color="099BDD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47A97"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47A97"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47A97"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1310C"/>
    <w:rPr>
      <w:rFonts w:asciiTheme="majorHAnsi" w:eastAsiaTheme="majorEastAsia" w:hAnsiTheme="majorHAnsi" w:cstheme="majorBidi"/>
      <w:caps/>
      <w:color w:val="FFFFFF" w:themeColor="background1"/>
      <w:spacing w:val="15"/>
      <w:shd w:val="clear" w:color="auto" w:fill="0673A5" w:themeFill="text2" w:themeFillShade="BF"/>
    </w:rPr>
  </w:style>
  <w:style w:type="character" w:customStyle="1" w:styleId="Ttulo2Car">
    <w:name w:val="Título 2 Car"/>
    <w:basedOn w:val="Fuentedeprrafopredeter"/>
    <w:link w:val="Ttulo2"/>
    <w:uiPriority w:val="9"/>
    <w:rPr>
      <w:rFonts w:asciiTheme="majorHAnsi" w:eastAsiaTheme="majorEastAsia" w:hAnsiTheme="majorHAnsi" w:cstheme="majorBidi"/>
      <w:caps/>
      <w:spacing w:val="15"/>
      <w:shd w:val="clear" w:color="auto" w:fill="C9ECFC" w:themeFill="text2" w:themeFillTint="33"/>
    </w:rPr>
  </w:style>
  <w:style w:type="character" w:customStyle="1" w:styleId="Ttulo3Car">
    <w:name w:val="Título 3 Car"/>
    <w:basedOn w:val="Fuentedeprrafopredeter"/>
    <w:link w:val="Ttulo3"/>
    <w:uiPriority w:val="9"/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table" w:styleId="Tablaconcuadrcula">
    <w:name w:val="Table Grid"/>
    <w:basedOn w:val="Tablanormal"/>
    <w:uiPriority w:val="1"/>
    <w:pPr>
      <w:spacing w:after="0" w:line="240" w:lineRule="auto"/>
    </w:pPr>
    <w:tblPr>
      <w:tblInd w:w="0" w:type="dxa"/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  <w:insideH w:val="single" w:sz="4" w:space="0" w:color="2C2C2C" w:themeColor="text1"/>
        <w:insideV w:val="single" w:sz="4" w:space="0" w:color="2C2C2C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uesto">
    <w:name w:val="Title"/>
    <w:basedOn w:val="Normal"/>
    <w:link w:val="PuestoCar"/>
    <w:uiPriority w:val="1"/>
    <w:qFormat/>
    <w:rsid w:val="00A1310C"/>
    <w:pPr>
      <w:spacing w:before="0" w:after="0"/>
    </w:pPr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"/>
    <w:rsid w:val="00A1310C"/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semiHidden/>
    <w:unhideWhenUsed/>
    <w:qFormat/>
    <w:rsid w:val="004E1AED"/>
    <w:pPr>
      <w:numPr>
        <w:ilvl w:val="1"/>
      </w:numPr>
      <w:spacing w:after="160"/>
    </w:pPr>
    <w:rPr>
      <w:color w:val="404040" w:themeColor="text1" w:themeTint="E6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4E1AED"/>
    <w:rPr>
      <w:color w:val="404040" w:themeColor="text1" w:themeTint="E6"/>
    </w:rPr>
  </w:style>
  <w:style w:type="character" w:styleId="nfasisintenso">
    <w:name w:val="Intense Emphasis"/>
    <w:basedOn w:val="Fuentedeprrafopredeter"/>
    <w:uiPriority w:val="21"/>
    <w:semiHidden/>
    <w:unhideWhenUsed/>
    <w:qFormat/>
    <w:rsid w:val="004E1AED"/>
    <w:rPr>
      <w:i/>
      <w:iCs/>
      <w:color w:val="806000" w:themeColor="accent1" w:themeShade="80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qFormat/>
    <w:rsid w:val="004E1AED"/>
    <w:pPr>
      <w:pBdr>
        <w:top w:val="single" w:sz="4" w:space="10" w:color="806000" w:themeColor="accent1" w:themeShade="80"/>
        <w:bottom w:val="single" w:sz="4" w:space="10" w:color="806000" w:themeColor="accent1" w:themeShade="80"/>
      </w:pBdr>
      <w:spacing w:before="360" w:after="360"/>
      <w:ind w:left="864" w:right="864"/>
      <w:jc w:val="center"/>
    </w:pPr>
    <w:rPr>
      <w:i/>
      <w:iCs/>
      <w:color w:val="806000" w:themeColor="accent1" w:themeShade="80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4E1AED"/>
    <w:rPr>
      <w:i/>
      <w:iCs/>
      <w:color w:val="806000" w:themeColor="accent1" w:themeShade="80"/>
    </w:rPr>
  </w:style>
  <w:style w:type="character" w:styleId="Referenciaintensa">
    <w:name w:val="Intense Reference"/>
    <w:basedOn w:val="Fuentedeprrafopredeter"/>
    <w:uiPriority w:val="32"/>
    <w:semiHidden/>
    <w:unhideWhenUsed/>
    <w:qFormat/>
    <w:rsid w:val="004E1AED"/>
    <w:rPr>
      <w:b/>
      <w:bCs/>
      <w:caps w:val="0"/>
      <w:smallCaps/>
      <w:color w:val="806000" w:themeColor="accent1" w:themeShade="80"/>
      <w:spacing w:val="5"/>
    </w:rPr>
  </w:style>
  <w:style w:type="character" w:customStyle="1" w:styleId="Ttulo4Car">
    <w:name w:val="Título 4 Car"/>
    <w:basedOn w:val="Fuentedeprrafopredeter"/>
    <w:link w:val="Ttulo4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5Car">
    <w:name w:val="Título 5 Car"/>
    <w:basedOn w:val="Fuentedeprrafopredeter"/>
    <w:link w:val="Ttulo5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47A97"/>
    <w:rPr>
      <w:rFonts w:asciiTheme="majorHAnsi" w:eastAsiaTheme="majorEastAsia" w:hAnsiTheme="majorHAnsi" w:cstheme="majorBidi"/>
      <w:caps/>
      <w:spacing w:val="10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47A97"/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D47A97"/>
    <w:rPr>
      <w:b/>
      <w:bCs/>
      <w:color w:val="0673A5" w:themeColor="text2" w:themeShade="BF"/>
      <w:szCs w:val="16"/>
    </w:rPr>
  </w:style>
  <w:style w:type="paragraph" w:styleId="TtulodeTDC">
    <w:name w:val="TOC Heading"/>
    <w:basedOn w:val="Ttulo1"/>
    <w:next w:val="Normal"/>
    <w:uiPriority w:val="39"/>
    <w:semiHidden/>
    <w:unhideWhenUsed/>
    <w:qFormat/>
    <w:pPr>
      <w:outlineLvl w:val="9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47A97"/>
    <w:rPr>
      <w:rFonts w:ascii="Segoe UI" w:hAnsi="Segoe UI" w:cs="Segoe UI"/>
      <w:szCs w:val="18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D47A97"/>
    <w:pPr>
      <w:spacing w:after="120"/>
    </w:pPr>
    <w:rPr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D47A97"/>
    <w:rPr>
      <w:szCs w:val="16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D47A97"/>
    <w:pPr>
      <w:spacing w:after="120"/>
      <w:ind w:left="360"/>
    </w:pPr>
    <w:rPr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D47A97"/>
    <w:rPr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D47A97"/>
    <w:rPr>
      <w:sz w:val="22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D47A97"/>
    <w:pPr>
      <w:spacing w:line="240" w:lineRule="auto"/>
    </w:pPr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D47A97"/>
    <w:rPr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D47A97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D47A97"/>
    <w:rPr>
      <w:b/>
      <w:bCs/>
      <w:szCs w:val="20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D47A97"/>
    <w:rPr>
      <w:rFonts w:ascii="Segoe UI" w:hAnsi="Segoe UI" w:cs="Segoe UI"/>
      <w:szCs w:val="16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D47A97"/>
    <w:rPr>
      <w:szCs w:val="20"/>
    </w:rPr>
  </w:style>
  <w:style w:type="paragraph" w:styleId="Remitedesobre">
    <w:name w:val="envelope return"/>
    <w:basedOn w:val="Normal"/>
    <w:uiPriority w:val="99"/>
    <w:semiHidden/>
    <w:unhideWhenUsed/>
    <w:rsid w:val="00D47A97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D47A97"/>
    <w:rPr>
      <w:szCs w:val="20"/>
    </w:rPr>
  </w:style>
  <w:style w:type="character" w:styleId="CdigoHTML">
    <w:name w:val="HTML Code"/>
    <w:basedOn w:val="Fuentedeprrafopredeter"/>
    <w:uiPriority w:val="99"/>
    <w:semiHidden/>
    <w:unhideWhenUsed/>
    <w:rsid w:val="00D47A97"/>
    <w:rPr>
      <w:rFonts w:ascii="Consolas" w:hAnsi="Consolas"/>
      <w:sz w:val="22"/>
      <w:szCs w:val="20"/>
    </w:rPr>
  </w:style>
  <w:style w:type="character" w:styleId="TecladoHTML">
    <w:name w:val="HTML Keyboard"/>
    <w:basedOn w:val="Fuentedeprrafopredeter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D47A97"/>
    <w:rPr>
      <w:rFonts w:ascii="Consolas" w:hAnsi="Consolas"/>
      <w:szCs w:val="20"/>
    </w:rPr>
  </w:style>
  <w:style w:type="character" w:styleId="MquinadeescribirHTML">
    <w:name w:val="HTML Typewriter"/>
    <w:basedOn w:val="Fuentedeprrafopredeter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Textomacro">
    <w:name w:val="macro"/>
    <w:link w:val="TextomacroCar"/>
    <w:uiPriority w:val="99"/>
    <w:semiHidden/>
    <w:unhideWhenUsed/>
    <w:rsid w:val="00D47A9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D47A97"/>
    <w:rPr>
      <w:rFonts w:ascii="Consolas" w:hAnsi="Consolas"/>
      <w:szCs w:val="20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D47A97"/>
    <w:rPr>
      <w:rFonts w:ascii="Consolas" w:hAnsi="Consolas"/>
      <w:szCs w:val="21"/>
    </w:rPr>
  </w:style>
  <w:style w:type="paragraph" w:styleId="Textodebloque">
    <w:name w:val="Block Text"/>
    <w:basedOn w:val="Normal"/>
    <w:uiPriority w:val="99"/>
    <w:semiHidden/>
    <w:unhideWhenUsed/>
    <w:rsid w:val="00A1310C"/>
    <w:pPr>
      <w:pBdr>
        <w:top w:val="single" w:sz="2" w:space="10" w:color="806000" w:themeColor="accent1" w:themeShade="80" w:shadow="1"/>
        <w:left w:val="single" w:sz="2" w:space="10" w:color="806000" w:themeColor="accent1" w:themeShade="80" w:shadow="1"/>
        <w:bottom w:val="single" w:sz="2" w:space="10" w:color="806000" w:themeColor="accent1" w:themeShade="80" w:shadow="1"/>
        <w:right w:val="single" w:sz="2" w:space="10" w:color="806000" w:themeColor="accent1" w:themeShade="80" w:shadow="1"/>
      </w:pBdr>
      <w:ind w:left="1152" w:right="1152"/>
    </w:pPr>
    <w:rPr>
      <w:i/>
      <w:iCs/>
      <w:color w:val="806000" w:themeColor="accent1" w:themeShade="80"/>
    </w:rPr>
  </w:style>
  <w:style w:type="character" w:styleId="Textodelmarcadordeposicin">
    <w:name w:val="Placeholder Text"/>
    <w:basedOn w:val="Fuentedeprrafopredeter"/>
    <w:uiPriority w:val="99"/>
    <w:semiHidden/>
    <w:rsid w:val="00A1310C"/>
    <w:rPr>
      <w:color w:val="3C3C3C" w:themeColor="background2" w:themeShade="40"/>
    </w:rPr>
  </w:style>
  <w:style w:type="paragraph" w:styleId="Encabezado">
    <w:name w:val="header"/>
    <w:basedOn w:val="Normal"/>
    <w:link w:val="EncabezadoCar"/>
    <w:uiPriority w:val="99"/>
    <w:unhideWhenUsed/>
    <w:rsid w:val="004E1AED"/>
    <w:pPr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E1AED"/>
  </w:style>
  <w:style w:type="paragraph" w:styleId="Piedepgina">
    <w:name w:val="footer"/>
    <w:basedOn w:val="Normal"/>
    <w:link w:val="PiedepginaCar"/>
    <w:uiPriority w:val="99"/>
    <w:unhideWhenUsed/>
    <w:rsid w:val="004E1AED"/>
    <w:pPr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E1AED"/>
  </w:style>
  <w:style w:type="paragraph" w:styleId="NormalWeb">
    <w:name w:val="Normal (Web)"/>
    <w:basedOn w:val="Normal"/>
    <w:uiPriority w:val="99"/>
    <w:unhideWhenUsed/>
    <w:rsid w:val="00E43B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styleId="Textoennegrita">
    <w:name w:val="Strong"/>
    <w:basedOn w:val="Fuentedeprrafopredeter"/>
    <w:uiPriority w:val="22"/>
    <w:qFormat/>
    <w:rsid w:val="00E43B9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2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8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2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8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3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5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7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9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0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8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7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1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1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24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56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5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uis%20Martin\AppData\Roaming\Microsoft\Plantillas\Dise&#241;o%20con%20bandas%20(en%20blanco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6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864570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2012-11-01T04:53:00+00:00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1655138</Value>
    </PublishStatusLookup>
    <APAuthor xmlns="4873beb7-5857-4685-be1f-d57550cc96cc">
      <UserInfo>
        <DisplayName>MIDDLEEAST\v-keerth</DisplayName>
        <AccountId>2799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TP103749966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4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88FF2527-3592-4DBF-9FD9-FEA06E5BF9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3AE4ADC-D632-40A7-A0C1-0481BB069C4F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4.xml><?xml version="1.0" encoding="utf-8"?>
<ds:datastoreItem xmlns:ds="http://schemas.openxmlformats.org/officeDocument/2006/customXml" ds:itemID="{5868B48A-E378-4636-8D7C-ED069C1CF4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Diseño con bandas (en blanco).dotx</Template>
  <TotalTime>1378</TotalTime>
  <Pages>5</Pages>
  <Words>617</Words>
  <Characters>3398</Characters>
  <Application>Microsoft Office Word</Application>
  <DocSecurity>0</DocSecurity>
  <Lines>28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4007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Luis Martin</dc:creator>
  <cp:lastModifiedBy>Luis Martin</cp:lastModifiedBy>
  <cp:revision>11</cp:revision>
  <dcterms:created xsi:type="dcterms:W3CDTF">2020-08-11T22:16:00Z</dcterms:created>
  <dcterms:modified xsi:type="dcterms:W3CDTF">2020-08-14T02:59:00Z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